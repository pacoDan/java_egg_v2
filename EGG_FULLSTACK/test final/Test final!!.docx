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Default ContentType="image/png" Extension="png"/>
  <Default ContentType="image/jpg" Extension="jpg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62"/>
        <w:ind w:left="283"/>
      </w:pP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Algunas</w:t>
      </w:r>
      <w:r>
        <w:rPr>
          <w:rFonts w:ascii="Gill Sans MT" w:cs="Gill Sans MT" w:eastAsia="Gill Sans MT" w:hAnsi="Gill Sans MT"/>
          <w:color w:val="202024"/>
          <w:spacing w:val="3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fuentes</w:t>
      </w:r>
      <w:r>
        <w:rPr>
          <w:rFonts w:ascii="Gill Sans MT" w:cs="Gill Sans MT" w:eastAsia="Gill Sans MT" w:hAnsi="Gill Sans MT"/>
          <w:color w:val="202024"/>
          <w:spacing w:val="3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no</w:t>
      </w:r>
      <w:r>
        <w:rPr>
          <w:rFonts w:ascii="Gill Sans MT" w:cs="Gill Sans MT" w:eastAsia="Gill Sans MT" w:hAnsi="Gill Sans MT"/>
          <w:color w:val="202024"/>
          <w:spacing w:val="-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se</w:t>
      </w:r>
      <w:r>
        <w:rPr>
          <w:rFonts w:ascii="Gill Sans MT" w:cs="Gill Sans MT" w:eastAsia="Gill Sans MT" w:hAnsi="Gill Sans MT"/>
          <w:color w:val="202024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pudier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on</w:t>
      </w:r>
      <w:r>
        <w:rPr>
          <w:rFonts w:ascii="Gill Sans MT" w:cs="Gill Sans MT" w:eastAsia="Gill Sans MT" w:hAnsi="Gill Sans MT"/>
          <w:color w:val="202024"/>
          <w:spacing w:val="-2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car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ga</w:t>
      </w:r>
      <w:r>
        <w:rPr>
          <w:rFonts w:ascii="Gill Sans MT" w:cs="Gill Sans MT" w:eastAsia="Gill Sans MT" w:hAnsi="Gill Sans MT"/>
          <w:color w:val="202024"/>
          <w:spacing w:val="-1"/>
          <w:w w:val="100"/>
          <w:sz w:val="2"/>
          <w:szCs w:val="2"/>
        </w:rPr>
        <w:t>r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.</w:t>
      </w:r>
      <w:r>
        <w:rPr>
          <w:rFonts w:ascii="Gill Sans MT" w:cs="Gill Sans MT" w:eastAsia="Gill Sans MT" w:hAnsi="Gill Sans MT"/>
          <w:color w:val="202024"/>
          <w:spacing w:val="2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Intenta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96"/>
          <w:sz w:val="2"/>
          <w:szCs w:val="2"/>
        </w:rPr>
        <w:t>v</w:t>
      </w:r>
      <w:r>
        <w:rPr>
          <w:rFonts w:ascii="Gill Sans MT" w:cs="Gill Sans MT" w:eastAsia="Gill Sans MT" w:hAnsi="Gill Sans MT"/>
          <w:color w:val="202024"/>
          <w:spacing w:val="0"/>
          <w:w w:val="96"/>
          <w:sz w:val="2"/>
          <w:szCs w:val="2"/>
        </w:rPr>
        <w:t>olv</w:t>
      </w:r>
      <w:r>
        <w:rPr>
          <w:rFonts w:ascii="Gill Sans MT" w:cs="Gill Sans MT" w:eastAsia="Gill Sans MT" w:hAnsi="Gill Sans MT"/>
          <w:color w:val="202024"/>
          <w:spacing w:val="0"/>
          <w:w w:val="96"/>
          <w:sz w:val="2"/>
          <w:szCs w:val="2"/>
        </w:rPr>
        <w:t>er</w:t>
      </w:r>
      <w:r>
        <w:rPr>
          <w:rFonts w:ascii="Gill Sans MT" w:cs="Gill Sans MT" w:eastAsia="Gill Sans MT" w:hAnsi="Gill Sans MT"/>
          <w:color w:val="202024"/>
          <w:spacing w:val="0"/>
          <w:w w:val="96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car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gar</w:t>
      </w:r>
      <w:r>
        <w:rPr>
          <w:rFonts w:ascii="Gill Sans MT" w:cs="Gill Sans MT" w:eastAsia="Gill Sans MT" w:hAnsi="Gill Sans MT"/>
          <w:color w:val="202024"/>
          <w:spacing w:val="2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el</w:t>
      </w:r>
      <w:r>
        <w:rPr>
          <w:rFonts w:ascii="Gill Sans MT" w:cs="Gill Sans MT" w:eastAsia="Gill Sans MT" w:hAnsi="Gill Sans MT"/>
          <w:color w:val="202024"/>
          <w:spacing w:val="-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document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o.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                 </w:t>
      </w:r>
      <w:r>
        <w:rPr>
          <w:rFonts w:ascii="Gill Sans MT" w:cs="Gill Sans MT" w:eastAsia="Gill Sans MT" w:hAnsi="Gill Sans MT"/>
          <w:color w:val="202024"/>
          <w:spacing w:val="1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1A73E7"/>
          <w:spacing w:val="0"/>
          <w:w w:val="77"/>
          <w:sz w:val="2"/>
          <w:szCs w:val="2"/>
        </w:rPr>
        <w:t>I</w:t>
      </w:r>
      <w:r>
        <w:rPr>
          <w:rFonts w:ascii="Times New Roman" w:cs="Times New Roman" w:eastAsia="Times New Roman" w:hAnsi="Times New Roman"/>
          <w:color w:val="1A73E7"/>
          <w:spacing w:val="0"/>
          <w:w w:val="126"/>
          <w:sz w:val="2"/>
          <w:szCs w:val="2"/>
        </w:rPr>
        <w:t>g</w:t>
      </w:r>
      <w:r>
        <w:rPr>
          <w:rFonts w:ascii="Times New Roman" w:cs="Times New Roman" w:eastAsia="Times New Roman" w:hAnsi="Times New Roman"/>
          <w:color w:val="1A73E7"/>
          <w:spacing w:val="0"/>
          <w:w w:val="118"/>
          <w:sz w:val="2"/>
          <w:szCs w:val="2"/>
        </w:rPr>
        <w:t>n</w:t>
      </w:r>
      <w:r>
        <w:rPr>
          <w:rFonts w:ascii="Times New Roman" w:cs="Times New Roman" w:eastAsia="Times New Roman" w:hAnsi="Times New Roman"/>
          <w:color w:val="1A73E7"/>
          <w:spacing w:val="0"/>
          <w:w w:val="126"/>
          <w:sz w:val="2"/>
          <w:szCs w:val="2"/>
        </w:rPr>
        <w:t>o</w:t>
      </w:r>
      <w:r>
        <w:rPr>
          <w:rFonts w:ascii="Times New Roman" w:cs="Times New Roman" w:eastAsia="Times New Roman" w:hAnsi="Times New Roman"/>
          <w:color w:val="1A73E7"/>
          <w:spacing w:val="0"/>
          <w:w w:val="119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1A73E7"/>
          <w:spacing w:val="0"/>
          <w:w w:val="126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1A73E7"/>
          <w:spacing w:val="0"/>
          <w:w w:val="119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"/>
          <w:szCs w:val="2"/>
        </w:rPr>
      </w:r>
    </w:p>
    <w:p>
      <w:pPr>
        <w:rPr>
          <w:sz w:val="18"/>
          <w:szCs w:val="18"/>
        </w:rPr>
        <w:jc w:val="left"/>
        <w:spacing w:before="9" w:line="180" w:lineRule="exact"/>
      </w:pPr>
      <w:r>
        <w:rPr>
          <w:sz w:val="18"/>
          <w:szCs w:val="18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295"/>
      </w:pPr>
      <w:r>
        <w:rPr>
          <w:rFonts w:ascii="Calibri" w:cs="Calibri" w:eastAsia="Calibri" w:hAnsi="Calibri"/>
          <w:b/>
          <w:color w:val="202024"/>
          <w:spacing w:val="-2"/>
          <w:w w:val="123"/>
          <w:sz w:val="4"/>
          <w:szCs w:val="4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23"/>
          <w:sz w:val="4"/>
          <w:szCs w:val="4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23"/>
          <w:sz w:val="4"/>
          <w:szCs w:val="4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23"/>
          <w:sz w:val="4"/>
          <w:szCs w:val="4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23"/>
          <w:sz w:val="4"/>
          <w:szCs w:val="4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21"/>
          <w:sz w:val="4"/>
          <w:szCs w:val="4"/>
        </w:rPr>
        <w:t>ﬁ</w:t>
      </w:r>
      <w:r>
        <w:rPr>
          <w:rFonts w:ascii="Calibri" w:cs="Calibri" w:eastAsia="Calibri" w:hAnsi="Calibri"/>
          <w:b/>
          <w:color w:val="202024"/>
          <w:spacing w:val="0"/>
          <w:w w:val="124"/>
          <w:sz w:val="4"/>
          <w:szCs w:val="4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21"/>
          <w:sz w:val="4"/>
          <w:szCs w:val="4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19"/>
          <w:sz w:val="4"/>
          <w:szCs w:val="4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86"/>
          <w:sz w:val="4"/>
          <w:szCs w:val="4"/>
        </w:rPr>
        <w:t>!!</w:t>
      </w:r>
      <w:r>
        <w:rPr>
          <w:rFonts w:ascii="Calibri" w:cs="Calibri" w:eastAsia="Calibri" w:hAnsi="Calibri"/>
          <w:b/>
          <w:color w:val="202024"/>
          <w:spacing w:val="0"/>
          <w:w w:val="100"/>
          <w:sz w:val="4"/>
          <w:szCs w:val="4"/>
        </w:rPr>
        <w:t>                                  </w:t>
      </w:r>
      <w:r>
        <w:rPr>
          <w:rFonts w:ascii="Calibri" w:cs="Calibri" w:eastAsia="Calibri" w:hAnsi="Calibri"/>
          <w:b/>
          <w:color w:val="202024"/>
          <w:spacing w:val="4"/>
          <w:w w:val="100"/>
          <w:sz w:val="4"/>
          <w:szCs w:val="4"/>
        </w:rPr>
        <w:t> </w:t>
      </w:r>
      <w:r>
        <w:rPr>
          <w:rFonts w:ascii="Gill Sans MT" w:cs="Gill Sans MT" w:eastAsia="Gill Sans MT" w:hAnsi="Gill Sans MT"/>
          <w:color w:val="202024"/>
          <w:spacing w:val="-1"/>
          <w:w w:val="100"/>
          <w:position w:val="1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0"/>
          <w:position w:val="1"/>
          <w:sz w:val="2"/>
          <w:szCs w:val="2"/>
        </w:rPr>
        <w:t>otal</w:t>
      </w:r>
      <w:r>
        <w:rPr>
          <w:rFonts w:ascii="Gill Sans MT" w:cs="Gill Sans MT" w:eastAsia="Gill Sans MT" w:hAnsi="Gill Sans MT"/>
          <w:color w:val="202024"/>
          <w:spacing w:val="-2"/>
          <w:w w:val="100"/>
          <w:position w:val="1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position w:val="1"/>
          <w:sz w:val="2"/>
          <w:szCs w:val="2"/>
        </w:rPr>
        <w:t>de</w:t>
      </w:r>
      <w:r>
        <w:rPr>
          <w:rFonts w:ascii="Gill Sans MT" w:cs="Gill Sans MT" w:eastAsia="Gill Sans MT" w:hAnsi="Gill Sans MT"/>
          <w:color w:val="202024"/>
          <w:spacing w:val="-1"/>
          <w:w w:val="100"/>
          <w:position w:val="1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position w:val="1"/>
          <w:sz w:val="2"/>
          <w:szCs w:val="2"/>
        </w:rPr>
        <w:t>punt</w:t>
      </w:r>
      <w:r>
        <w:rPr>
          <w:rFonts w:ascii="Gill Sans MT" w:cs="Gill Sans MT" w:eastAsia="Gill Sans MT" w:hAnsi="Gill Sans MT"/>
          <w:color w:val="202024"/>
          <w:spacing w:val="0"/>
          <w:w w:val="100"/>
          <w:position w:val="1"/>
          <w:sz w:val="2"/>
          <w:szCs w:val="2"/>
        </w:rPr>
        <w:t>os</w:t>
      </w:r>
      <w:r>
        <w:rPr>
          <w:rFonts w:ascii="Gill Sans MT" w:cs="Gill Sans MT" w:eastAsia="Gill Sans MT" w:hAnsi="Gill Sans MT"/>
          <w:color w:val="202024"/>
          <w:spacing w:val="0"/>
          <w:w w:val="100"/>
          <w:position w:val="1"/>
          <w:sz w:val="2"/>
          <w:szCs w:val="2"/>
        </w:rPr>
        <w:t>  </w:t>
      </w:r>
      <w:r>
        <w:rPr>
          <w:rFonts w:ascii="Gill Sans MT" w:cs="Gill Sans MT" w:eastAsia="Gill Sans MT" w:hAnsi="Gill Sans MT"/>
          <w:color w:val="202024"/>
          <w:spacing w:val="2"/>
          <w:w w:val="100"/>
          <w:position w:val="1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7"/>
          <w:position w:val="1"/>
          <w:sz w:val="2"/>
          <w:szCs w:val="2"/>
        </w:rPr>
        <w:t>32/100</w:t>
      </w:r>
      <w:r>
        <w:rPr>
          <w:rFonts w:ascii="Gill Sans MT" w:cs="Gill Sans MT" w:eastAsia="Gill Sans MT" w:hAnsi="Gill Sans MT"/>
          <w:color w:val="000000"/>
          <w:spacing w:val="0"/>
          <w:w w:val="100"/>
          <w:position w:val="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19" w:line="290" w:lineRule="auto"/>
        <w:ind w:left="295" w:right="298"/>
      </w:pP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x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ra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rr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4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uran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ur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line="290" w:lineRule="auto"/>
        <w:ind w:left="295" w:right="348"/>
      </w:pP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Para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3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rar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70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%</w:t>
      </w:r>
      <w:r>
        <w:rPr>
          <w:rFonts w:ascii="Century" w:cs="Century" w:eastAsia="Century" w:hAnsi="Century"/>
          <w:color w:val="202024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rr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Para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2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ara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4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y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í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93"/>
        <w:ind w:left="295"/>
      </w:pP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rr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ó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26" w:line="20" w:lineRule="exact"/>
        <w:ind w:left="295"/>
      </w:pPr>
      <w:hyperlink r:id="rId4">
        <w:r>
          <w:rPr>
            <w:rFonts w:ascii="Gill Sans MT" w:cs="Gill Sans MT" w:eastAsia="Gill Sans MT" w:hAnsi="Gill Sans MT"/>
            <w:color w:val="202024"/>
            <w:w w:val="79"/>
            <w:sz w:val="2"/>
            <w:szCs w:val="2"/>
          </w:rPr>
          <w:t>r</w:t>
        </w:r>
        <w:r>
          <w:rPr>
            <w:rFonts w:ascii="Gill Sans MT" w:cs="Gill Sans MT" w:eastAsia="Gill Sans MT" w:hAnsi="Gill Sans MT"/>
            <w:color w:val="202024"/>
            <w:w w:val="95"/>
            <w:sz w:val="2"/>
            <w:szCs w:val="2"/>
          </w:rPr>
          <w:t>o</w:t>
        </w:r>
        <w:r>
          <w:rPr>
            <w:rFonts w:ascii="Gill Sans MT" w:cs="Gill Sans MT" w:eastAsia="Gill Sans MT" w:hAnsi="Gill Sans MT"/>
            <w:color w:val="202024"/>
            <w:w w:val="110"/>
            <w:sz w:val="2"/>
            <w:szCs w:val="2"/>
          </w:rPr>
          <w:t>c</w:t>
        </w:r>
        <w:r>
          <w:rPr>
            <w:rFonts w:ascii="Gill Sans MT" w:cs="Gill Sans MT" w:eastAsia="Gill Sans MT" w:hAnsi="Gill Sans MT"/>
            <w:color w:val="202024"/>
            <w:w w:val="97"/>
            <w:sz w:val="2"/>
            <w:szCs w:val="2"/>
          </w:rPr>
          <w:t>k</w:t>
        </w:r>
        <w:r>
          <w:rPr>
            <w:rFonts w:ascii="Gill Sans MT" w:cs="Gill Sans MT" w:eastAsia="Gill Sans MT" w:hAnsi="Gill Sans MT"/>
            <w:color w:val="202024"/>
            <w:w w:val="124"/>
            <w:sz w:val="2"/>
            <w:szCs w:val="2"/>
          </w:rPr>
          <w:t>s</w:t>
        </w:r>
        <w:r>
          <w:rPr>
            <w:rFonts w:ascii="Gill Sans MT" w:cs="Gill Sans MT" w:eastAsia="Gill Sans MT" w:hAnsi="Gill Sans MT"/>
            <w:color w:val="202024"/>
            <w:w w:val="118"/>
            <w:sz w:val="2"/>
            <w:szCs w:val="2"/>
          </w:rPr>
          <w:t>a</w:t>
        </w:r>
        <w:r>
          <w:rPr>
            <w:rFonts w:ascii="Gill Sans MT" w:cs="Gill Sans MT" w:eastAsia="Gill Sans MT" w:hAnsi="Gill Sans MT"/>
            <w:color w:val="202024"/>
            <w:w w:val="90"/>
            <w:sz w:val="2"/>
            <w:szCs w:val="2"/>
          </w:rPr>
          <w:t>t</w:t>
        </w:r>
        <w:r>
          <w:rPr>
            <w:rFonts w:ascii="Gill Sans MT" w:cs="Gill Sans MT" w:eastAsia="Gill Sans MT" w:hAnsi="Gill Sans MT"/>
            <w:color w:val="202024"/>
            <w:w w:val="102"/>
            <w:sz w:val="2"/>
            <w:szCs w:val="2"/>
          </w:rPr>
          <w:t>e</w:t>
        </w:r>
        <w:r>
          <w:rPr>
            <w:rFonts w:ascii="Gill Sans MT" w:cs="Gill Sans MT" w:eastAsia="Gill Sans MT" w:hAnsi="Gill Sans MT"/>
            <w:color w:val="202024"/>
            <w:w w:val="124"/>
            <w:sz w:val="2"/>
            <w:szCs w:val="2"/>
          </w:rPr>
          <w:t>s</w:t>
        </w:r>
        <w:r>
          <w:rPr>
            <w:rFonts w:ascii="Gill Sans MT" w:cs="Gill Sans MT" w:eastAsia="Gill Sans MT" w:hAnsi="Gill Sans MT"/>
            <w:color w:val="202024"/>
            <w:w w:val="90"/>
            <w:sz w:val="2"/>
            <w:szCs w:val="2"/>
          </w:rPr>
          <w:t>t</w:t>
        </w:r>
        <w:r>
          <w:rPr>
            <w:rFonts w:ascii="Gill Sans MT" w:cs="Gill Sans MT" w:eastAsia="Gill Sans MT" w:hAnsi="Gill Sans MT"/>
            <w:color w:val="202024"/>
            <w:w w:val="102"/>
            <w:sz w:val="2"/>
            <w:szCs w:val="2"/>
          </w:rPr>
          <w:t>e</w:t>
        </w:r>
        <w:r>
          <w:rPr>
            <w:rFonts w:ascii="Gill Sans MT" w:cs="Gill Sans MT" w:eastAsia="Gill Sans MT" w:hAnsi="Gill Sans MT"/>
            <w:color w:val="202024"/>
            <w:w w:val="103"/>
            <w:sz w:val="2"/>
            <w:szCs w:val="2"/>
          </w:rPr>
          <w:t>b</w:t>
        </w:r>
        <w:r>
          <w:rPr>
            <w:rFonts w:ascii="Gill Sans MT" w:cs="Gill Sans MT" w:eastAsia="Gill Sans MT" w:hAnsi="Gill Sans MT"/>
            <w:color w:val="202024"/>
            <w:w w:val="118"/>
            <w:sz w:val="2"/>
            <w:szCs w:val="2"/>
          </w:rPr>
          <w:t>a</w:t>
        </w:r>
        <w:r>
          <w:rPr>
            <w:rFonts w:ascii="Gill Sans MT" w:cs="Gill Sans MT" w:eastAsia="Gill Sans MT" w:hAnsi="Gill Sans MT"/>
            <w:color w:val="202024"/>
            <w:w w:val="102"/>
            <w:sz w:val="2"/>
            <w:szCs w:val="2"/>
          </w:rPr>
          <w:t>n</w:t>
        </w:r>
        <w:r>
          <w:rPr>
            <w:rFonts w:ascii="Gill Sans MT" w:cs="Gill Sans MT" w:eastAsia="Gill Sans MT" w:hAnsi="Gill Sans MT"/>
            <w:color w:val="202024"/>
            <w:w w:val="82"/>
            <w:sz w:val="2"/>
            <w:szCs w:val="2"/>
          </w:rPr>
          <w:t>@</w:t>
        </w:r>
        <w:r>
          <w:rPr>
            <w:rFonts w:ascii="Gill Sans MT" w:cs="Gill Sans MT" w:eastAsia="Gill Sans MT" w:hAnsi="Gill Sans MT"/>
            <w:color w:val="202024"/>
            <w:w w:val="121"/>
            <w:sz w:val="2"/>
            <w:szCs w:val="2"/>
          </w:rPr>
          <w:t>g</w:t>
        </w:r>
        <w:r>
          <w:rPr>
            <w:rFonts w:ascii="Gill Sans MT" w:cs="Gill Sans MT" w:eastAsia="Gill Sans MT" w:hAnsi="Gill Sans MT"/>
            <w:color w:val="202024"/>
            <w:w w:val="105"/>
            <w:sz w:val="2"/>
            <w:szCs w:val="2"/>
          </w:rPr>
          <w:t>m</w:t>
        </w:r>
        <w:r>
          <w:rPr>
            <w:rFonts w:ascii="Gill Sans MT" w:cs="Gill Sans MT" w:eastAsia="Gill Sans MT" w:hAnsi="Gill Sans MT"/>
            <w:color w:val="202024"/>
            <w:w w:val="118"/>
            <w:sz w:val="2"/>
            <w:szCs w:val="2"/>
          </w:rPr>
          <w:t>a</w:t>
        </w:r>
        <w:r>
          <w:rPr>
            <w:rFonts w:ascii="Gill Sans MT" w:cs="Gill Sans MT" w:eastAsia="Gill Sans MT" w:hAnsi="Gill Sans MT"/>
            <w:color w:val="202024"/>
            <w:w w:val="102"/>
            <w:sz w:val="2"/>
            <w:szCs w:val="2"/>
          </w:rPr>
          <w:t>il</w:t>
        </w:r>
        <w:r>
          <w:rPr>
            <w:rFonts w:ascii="Gill Sans MT" w:cs="Gill Sans MT" w:eastAsia="Gill Sans MT" w:hAnsi="Gill Sans MT"/>
            <w:color w:val="202024"/>
            <w:w w:val="111"/>
            <w:sz w:val="2"/>
            <w:szCs w:val="2"/>
          </w:rPr>
          <w:t>.</w:t>
        </w:r>
        <w:r>
          <w:rPr>
            <w:rFonts w:ascii="Gill Sans MT" w:cs="Gill Sans MT" w:eastAsia="Gill Sans MT" w:hAnsi="Gill Sans MT"/>
            <w:color w:val="202024"/>
            <w:w w:val="110"/>
            <w:sz w:val="2"/>
            <w:szCs w:val="2"/>
          </w:rPr>
          <w:t>c</w:t>
        </w:r>
        <w:r>
          <w:rPr>
            <w:rFonts w:ascii="Gill Sans MT" w:cs="Gill Sans MT" w:eastAsia="Gill Sans MT" w:hAnsi="Gill Sans MT"/>
            <w:color w:val="202024"/>
            <w:w w:val="95"/>
            <w:sz w:val="2"/>
            <w:szCs w:val="2"/>
          </w:rPr>
          <w:t>o</w:t>
        </w:r>
        <w:r>
          <w:rPr>
            <w:rFonts w:ascii="Gill Sans MT" w:cs="Gill Sans MT" w:eastAsia="Gill Sans MT" w:hAnsi="Gill Sans MT"/>
            <w:color w:val="202024"/>
            <w:w w:val="105"/>
            <w:sz w:val="2"/>
            <w:szCs w:val="2"/>
          </w:rPr>
          <w:t>m</w:t>
        </w:r>
      </w:hyperlink>
      <w:r>
        <w:rPr>
          <w:rFonts w:ascii="Gill Sans MT" w:cs="Gill Sans MT" w:eastAsia="Gill Sans MT" w:hAnsi="Gill Sans MT"/>
          <w:color w:val="00000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right"/>
        <w:spacing w:before="80" w:line="20" w:lineRule="exact"/>
        <w:ind w:right="283"/>
      </w:pP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0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d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0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4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FFFFFF"/>
          <w:spacing w:val="0"/>
          <w:w w:val="102"/>
          <w:sz w:val="2"/>
          <w:szCs w:val="2"/>
        </w:rPr>
        <w:t>un</w:t>
      </w:r>
      <w:r>
        <w:rPr>
          <w:rFonts w:ascii="Gill Sans MT" w:cs="Gill Sans MT" w:eastAsia="Gill Sans MT" w:hAnsi="Gill Sans MT"/>
          <w:color w:val="FFFFFF"/>
          <w:spacing w:val="0"/>
          <w:w w:val="92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FFFFFF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FFFFFF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54"/>
        <w:ind w:left="295"/>
      </w:pP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at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7"/>
          <w:sz w:val="2"/>
          <w:szCs w:val="2"/>
        </w:rPr>
        <w:t>p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48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45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94"/>
        <w:ind w:left="295"/>
      </w:pP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é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-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37"/>
          <w:sz w:val="2"/>
          <w:szCs w:val="2"/>
        </w:rPr>
        <w:t>(</w:t>
      </w:r>
      <w:r>
        <w:rPr>
          <w:rFonts w:ascii="Calibri" w:cs="Calibri" w:eastAsia="Calibri" w:hAnsi="Calibri"/>
          <w:b/>
          <w:color w:val="202024"/>
          <w:spacing w:val="0"/>
          <w:w w:val="161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47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17"/>
          <w:sz w:val="2"/>
          <w:szCs w:val="2"/>
        </w:rPr>
        <w:t>,</w:t>
      </w:r>
      <w:r>
        <w:rPr>
          <w:rFonts w:ascii="Calibri" w:cs="Calibri" w:eastAsia="Calibri" w:hAnsi="Calibri"/>
          <w:b/>
          <w:color w:val="202024"/>
          <w:spacing w:val="0"/>
          <w:w w:val="160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49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-1"/>
          <w:w w:val="149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17"/>
          <w:sz w:val="2"/>
          <w:szCs w:val="2"/>
        </w:rPr>
        <w:t>,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71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12"/>
          <w:sz w:val="2"/>
          <w:szCs w:val="2"/>
        </w:rPr>
        <w:t>.</w:t>
      </w:r>
      <w:r>
        <w:rPr>
          <w:rFonts w:ascii="Calibri" w:cs="Calibri" w:eastAsia="Calibri" w:hAnsi="Calibri"/>
          <w:b/>
          <w:color w:val="202024"/>
          <w:spacing w:val="0"/>
          <w:w w:val="137"/>
          <w:sz w:val="2"/>
          <w:szCs w:val="2"/>
        </w:rPr>
        <w:t>)</w:t>
      </w:r>
      <w:r>
        <w:rPr>
          <w:rFonts w:ascii="Calibri" w:cs="Calibri" w:eastAsia="Calibri" w:hAnsi="Calibri"/>
          <w:b/>
          <w:color w:val="202024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Tahoma" w:cs="Tahoma" w:eastAsia="Tahoma" w:hAnsi="Tahoma"/>
          <w:sz w:val="2"/>
          <w:szCs w:val="2"/>
        </w:rPr>
        <w:jc w:val="left"/>
        <w:spacing w:before="12" w:line="20" w:lineRule="exact"/>
        <w:ind w:left="295"/>
      </w:pP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2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é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3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4"/>
          <w:w w:val="85"/>
          <w:sz w:val="2"/>
          <w:szCs w:val="2"/>
        </w:rPr>
        <w:t> </w:t>
      </w:r>
      <w:r>
        <w:rPr>
          <w:rFonts w:ascii="Tahoma" w:cs="Tahoma" w:eastAsia="Tahoma" w:hAnsi="Tahoma"/>
          <w:b/>
          <w:color w:val="202024"/>
          <w:spacing w:val="0"/>
          <w:w w:val="85"/>
          <w:sz w:val="2"/>
          <w:szCs w:val="2"/>
        </w:rPr>
        <w:t>s</w:t>
      </w:r>
      <w:r>
        <w:rPr>
          <w:rFonts w:ascii="Tahoma" w:cs="Tahoma" w:eastAsia="Tahoma" w:hAnsi="Tahoma"/>
          <w:b/>
          <w:color w:val="202024"/>
          <w:spacing w:val="0"/>
          <w:w w:val="85"/>
          <w:sz w:val="2"/>
          <w:szCs w:val="2"/>
        </w:rPr>
        <w:t>i</w:t>
      </w:r>
      <w:r>
        <w:rPr>
          <w:rFonts w:ascii="Tahoma" w:cs="Tahoma" w:eastAsia="Tahoma" w:hAnsi="Tahoma"/>
          <w:b/>
          <w:color w:val="202024"/>
          <w:spacing w:val="0"/>
          <w:w w:val="85"/>
          <w:sz w:val="2"/>
          <w:szCs w:val="2"/>
        </w:rPr>
        <w:t>n</w:t>
      </w:r>
      <w:r>
        <w:rPr>
          <w:rFonts w:ascii="Tahoma" w:cs="Tahoma" w:eastAsia="Tahoma" w:hAnsi="Tahoma"/>
          <w:b/>
          <w:color w:val="202024"/>
          <w:spacing w:val="-1"/>
          <w:w w:val="85"/>
          <w:sz w:val="2"/>
          <w:szCs w:val="2"/>
        </w:rPr>
        <w:t> </w:t>
      </w:r>
      <w:r>
        <w:rPr>
          <w:rFonts w:ascii="Tahoma" w:cs="Tahoma" w:eastAsia="Tahoma" w:hAnsi="Tahoma"/>
          <w:b/>
          <w:color w:val="202024"/>
          <w:spacing w:val="0"/>
          <w:w w:val="87"/>
          <w:sz w:val="2"/>
          <w:szCs w:val="2"/>
        </w:rPr>
        <w:t>p</w:t>
      </w:r>
      <w:r>
        <w:rPr>
          <w:rFonts w:ascii="Tahoma" w:cs="Tahoma" w:eastAsia="Tahoma" w:hAnsi="Tahoma"/>
          <w:b/>
          <w:color w:val="202024"/>
          <w:spacing w:val="0"/>
          <w:w w:val="86"/>
          <w:sz w:val="2"/>
          <w:szCs w:val="2"/>
        </w:rPr>
        <w:t>un</w:t>
      </w:r>
      <w:r>
        <w:rPr>
          <w:rFonts w:ascii="Tahoma" w:cs="Tahoma" w:eastAsia="Tahoma" w:hAnsi="Tahoma"/>
          <w:b/>
          <w:color w:val="202024"/>
          <w:spacing w:val="0"/>
          <w:w w:val="90"/>
          <w:sz w:val="2"/>
          <w:szCs w:val="2"/>
        </w:rPr>
        <w:t>t</w:t>
      </w:r>
      <w:r>
        <w:rPr>
          <w:rFonts w:ascii="Tahoma" w:cs="Tahoma" w:eastAsia="Tahoma" w:hAnsi="Tahoma"/>
          <w:b/>
          <w:color w:val="202024"/>
          <w:spacing w:val="0"/>
          <w:w w:val="89"/>
          <w:sz w:val="2"/>
          <w:szCs w:val="2"/>
        </w:rPr>
        <w:t>o</w:t>
      </w:r>
      <w:r>
        <w:rPr>
          <w:rFonts w:ascii="Tahoma" w:cs="Tahoma" w:eastAsia="Tahoma" w:hAnsi="Tahoma"/>
          <w:b/>
          <w:color w:val="202024"/>
          <w:spacing w:val="0"/>
          <w:w w:val="82"/>
          <w:sz w:val="2"/>
          <w:szCs w:val="2"/>
        </w:rPr>
        <w:t>s</w:t>
      </w:r>
      <w:r>
        <w:rPr>
          <w:rFonts w:ascii="Tahoma" w:cs="Tahoma" w:eastAsia="Tahoma" w:hAnsi="Tahoma"/>
          <w:b/>
          <w:color w:val="202024"/>
          <w:spacing w:val="0"/>
          <w:w w:val="69"/>
          <w:sz w:val="2"/>
          <w:szCs w:val="2"/>
        </w:rPr>
        <w:t>,</w:t>
      </w:r>
      <w:r>
        <w:rPr>
          <w:rFonts w:ascii="Tahoma" w:cs="Tahoma" w:eastAsia="Tahoma" w:hAnsi="Tahoma"/>
          <w:b/>
          <w:color w:val="202024"/>
          <w:spacing w:val="-2"/>
          <w:w w:val="100"/>
          <w:sz w:val="2"/>
          <w:szCs w:val="2"/>
        </w:rPr>
        <w:t> </w:t>
      </w:r>
      <w:r>
        <w:rPr>
          <w:rFonts w:ascii="Tahoma" w:cs="Tahoma" w:eastAsia="Tahoma" w:hAnsi="Tahoma"/>
          <w:b/>
          <w:color w:val="202024"/>
          <w:spacing w:val="0"/>
          <w:w w:val="86"/>
          <w:sz w:val="2"/>
          <w:szCs w:val="2"/>
        </w:rPr>
        <w:t>n</w:t>
      </w:r>
      <w:r>
        <w:rPr>
          <w:rFonts w:ascii="Tahoma" w:cs="Tahoma" w:eastAsia="Tahoma" w:hAnsi="Tahoma"/>
          <w:b/>
          <w:color w:val="202024"/>
          <w:spacing w:val="0"/>
          <w:w w:val="86"/>
          <w:sz w:val="2"/>
          <w:szCs w:val="2"/>
        </w:rPr>
        <w:t>i</w:t>
      </w:r>
      <w:r>
        <w:rPr>
          <w:rFonts w:ascii="Tahoma" w:cs="Tahoma" w:eastAsia="Tahoma" w:hAnsi="Tahoma"/>
          <w:b/>
          <w:color w:val="202024"/>
          <w:spacing w:val="-1"/>
          <w:w w:val="86"/>
          <w:sz w:val="2"/>
          <w:szCs w:val="2"/>
        </w:rPr>
        <w:t> </w:t>
      </w:r>
      <w:r>
        <w:rPr>
          <w:rFonts w:ascii="Tahoma" w:cs="Tahoma" w:eastAsia="Tahoma" w:hAnsi="Tahoma"/>
          <w:b/>
          <w:color w:val="202024"/>
          <w:spacing w:val="0"/>
          <w:w w:val="87"/>
          <w:sz w:val="2"/>
          <w:szCs w:val="2"/>
        </w:rPr>
        <w:t>e</w:t>
      </w:r>
      <w:r>
        <w:rPr>
          <w:rFonts w:ascii="Tahoma" w:cs="Tahoma" w:eastAsia="Tahoma" w:hAnsi="Tahoma"/>
          <w:b/>
          <w:color w:val="202024"/>
          <w:spacing w:val="0"/>
          <w:w w:val="82"/>
          <w:sz w:val="2"/>
          <w:szCs w:val="2"/>
        </w:rPr>
        <w:t>s</w:t>
      </w:r>
      <w:r>
        <w:rPr>
          <w:rFonts w:ascii="Tahoma" w:cs="Tahoma" w:eastAsia="Tahoma" w:hAnsi="Tahoma"/>
          <w:b/>
          <w:color w:val="202024"/>
          <w:spacing w:val="0"/>
          <w:w w:val="87"/>
          <w:sz w:val="2"/>
          <w:szCs w:val="2"/>
        </w:rPr>
        <w:t>p</w:t>
      </w:r>
      <w:r>
        <w:rPr>
          <w:rFonts w:ascii="Tahoma" w:cs="Tahoma" w:eastAsia="Tahoma" w:hAnsi="Tahoma"/>
          <w:b/>
          <w:color w:val="202024"/>
          <w:spacing w:val="0"/>
          <w:w w:val="84"/>
          <w:sz w:val="2"/>
          <w:szCs w:val="2"/>
        </w:rPr>
        <w:t>a</w:t>
      </w:r>
      <w:r>
        <w:rPr>
          <w:rFonts w:ascii="Tahoma" w:cs="Tahoma" w:eastAsia="Tahoma" w:hAnsi="Tahoma"/>
          <w:b/>
          <w:color w:val="202024"/>
          <w:spacing w:val="0"/>
          <w:w w:val="87"/>
          <w:sz w:val="2"/>
          <w:szCs w:val="2"/>
        </w:rPr>
        <w:t>ci</w:t>
      </w:r>
      <w:r>
        <w:rPr>
          <w:rFonts w:ascii="Tahoma" w:cs="Tahoma" w:eastAsia="Tahoma" w:hAnsi="Tahoma"/>
          <w:b/>
          <w:color w:val="202024"/>
          <w:spacing w:val="0"/>
          <w:w w:val="89"/>
          <w:sz w:val="2"/>
          <w:szCs w:val="2"/>
        </w:rPr>
        <w:t>o</w:t>
      </w:r>
      <w:r>
        <w:rPr>
          <w:rFonts w:ascii="Tahoma" w:cs="Tahoma" w:eastAsia="Tahoma" w:hAnsi="Tahoma"/>
          <w:b/>
          <w:color w:val="202024"/>
          <w:spacing w:val="0"/>
          <w:w w:val="82"/>
          <w:sz w:val="2"/>
          <w:szCs w:val="2"/>
        </w:rPr>
        <w:t>s</w:t>
      </w:r>
      <w:r>
        <w:rPr>
          <w:rFonts w:ascii="Tahoma" w:cs="Tahoma" w:eastAsia="Tahoma" w:hAnsi="Tahoma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25" w:line="20" w:lineRule="exact"/>
        <w:ind w:left="295"/>
      </w:pPr>
      <w:r>
        <w:rPr>
          <w:rFonts w:ascii="Gill Sans MT" w:cs="Gill Sans MT" w:eastAsia="Gill Sans MT" w:hAnsi="Gill Sans MT"/>
          <w:color w:val="202024"/>
          <w:spacing w:val="0"/>
          <w:w w:val="103"/>
          <w:sz w:val="2"/>
          <w:szCs w:val="2"/>
        </w:rPr>
        <w:t>45874859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295"/>
      </w:pP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m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b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2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y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p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lli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-1"/>
          <w:w w:val="151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26" w:line="20" w:lineRule="exact"/>
        <w:ind w:left="295"/>
      </w:pP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b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4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94"/>
          <w:sz w:val="2"/>
          <w:szCs w:val="2"/>
        </w:rPr>
        <w:t>R</w:t>
      </w:r>
      <w:r>
        <w:rPr>
          <w:rFonts w:ascii="Gill Sans MT" w:cs="Gill Sans MT" w:eastAsia="Gill Sans MT" w:hAnsi="Gill Sans MT"/>
          <w:color w:val="202024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c</w:t>
      </w:r>
      <w:r>
        <w:rPr>
          <w:rFonts w:ascii="Gill Sans MT" w:cs="Gill Sans MT" w:eastAsia="Gill Sans MT" w:hAnsi="Gill Sans MT"/>
          <w:color w:val="202024"/>
          <w:spacing w:val="0"/>
          <w:w w:val="97"/>
          <w:sz w:val="2"/>
          <w:szCs w:val="2"/>
        </w:rPr>
        <w:t>k</w:t>
      </w:r>
      <w:r>
        <w:rPr>
          <w:rFonts w:ascii="Gill Sans MT" w:cs="Gill Sans MT" w:eastAsia="Gill Sans MT" w:hAnsi="Gill Sans MT"/>
          <w:color w:val="202024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9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295"/>
      </w:pP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rr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ó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12" w:line="20" w:lineRule="exact"/>
        <w:ind w:left="295"/>
      </w:pPr>
      <w:r>
        <w:rPr>
          <w:rFonts w:ascii="Century" w:cs="Century" w:eastAsia="Century" w:hAnsi="Century"/>
          <w:color w:val="202024"/>
          <w:spacing w:val="0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77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7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rr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3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(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2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á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ra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4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gg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)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25" w:line="20" w:lineRule="exact"/>
        <w:ind w:left="295"/>
      </w:pPr>
      <w:hyperlink r:id="rId5">
        <w:r>
          <w:rPr>
            <w:rFonts w:ascii="Gill Sans MT" w:cs="Gill Sans MT" w:eastAsia="Gill Sans MT" w:hAnsi="Gill Sans MT"/>
            <w:color w:val="202024"/>
            <w:w w:val="79"/>
            <w:sz w:val="2"/>
            <w:szCs w:val="2"/>
          </w:rPr>
          <w:t>r</w:t>
        </w:r>
        <w:r>
          <w:rPr>
            <w:rFonts w:ascii="Gill Sans MT" w:cs="Gill Sans MT" w:eastAsia="Gill Sans MT" w:hAnsi="Gill Sans MT"/>
            <w:color w:val="202024"/>
            <w:w w:val="95"/>
            <w:sz w:val="2"/>
            <w:szCs w:val="2"/>
          </w:rPr>
          <w:t>o</w:t>
        </w:r>
        <w:r>
          <w:rPr>
            <w:rFonts w:ascii="Gill Sans MT" w:cs="Gill Sans MT" w:eastAsia="Gill Sans MT" w:hAnsi="Gill Sans MT"/>
            <w:color w:val="202024"/>
            <w:w w:val="110"/>
            <w:sz w:val="2"/>
            <w:szCs w:val="2"/>
          </w:rPr>
          <w:t>c</w:t>
        </w:r>
        <w:r>
          <w:rPr>
            <w:rFonts w:ascii="Gill Sans MT" w:cs="Gill Sans MT" w:eastAsia="Gill Sans MT" w:hAnsi="Gill Sans MT"/>
            <w:color w:val="202024"/>
            <w:w w:val="97"/>
            <w:sz w:val="2"/>
            <w:szCs w:val="2"/>
          </w:rPr>
          <w:t>k</w:t>
        </w:r>
        <w:r>
          <w:rPr>
            <w:rFonts w:ascii="Gill Sans MT" w:cs="Gill Sans MT" w:eastAsia="Gill Sans MT" w:hAnsi="Gill Sans MT"/>
            <w:color w:val="202024"/>
            <w:w w:val="124"/>
            <w:sz w:val="2"/>
            <w:szCs w:val="2"/>
          </w:rPr>
          <w:t>s</w:t>
        </w:r>
        <w:r>
          <w:rPr>
            <w:rFonts w:ascii="Gill Sans MT" w:cs="Gill Sans MT" w:eastAsia="Gill Sans MT" w:hAnsi="Gill Sans MT"/>
            <w:color w:val="202024"/>
            <w:w w:val="118"/>
            <w:sz w:val="2"/>
            <w:szCs w:val="2"/>
          </w:rPr>
          <w:t>a</w:t>
        </w:r>
        <w:r>
          <w:rPr>
            <w:rFonts w:ascii="Gill Sans MT" w:cs="Gill Sans MT" w:eastAsia="Gill Sans MT" w:hAnsi="Gill Sans MT"/>
            <w:color w:val="202024"/>
            <w:w w:val="90"/>
            <w:sz w:val="2"/>
            <w:szCs w:val="2"/>
          </w:rPr>
          <w:t>t</w:t>
        </w:r>
        <w:r>
          <w:rPr>
            <w:rFonts w:ascii="Gill Sans MT" w:cs="Gill Sans MT" w:eastAsia="Gill Sans MT" w:hAnsi="Gill Sans MT"/>
            <w:color w:val="202024"/>
            <w:w w:val="102"/>
            <w:sz w:val="2"/>
            <w:szCs w:val="2"/>
          </w:rPr>
          <w:t>e</w:t>
        </w:r>
        <w:r>
          <w:rPr>
            <w:rFonts w:ascii="Gill Sans MT" w:cs="Gill Sans MT" w:eastAsia="Gill Sans MT" w:hAnsi="Gill Sans MT"/>
            <w:color w:val="202024"/>
            <w:w w:val="124"/>
            <w:sz w:val="2"/>
            <w:szCs w:val="2"/>
          </w:rPr>
          <w:t>s</w:t>
        </w:r>
        <w:r>
          <w:rPr>
            <w:rFonts w:ascii="Gill Sans MT" w:cs="Gill Sans MT" w:eastAsia="Gill Sans MT" w:hAnsi="Gill Sans MT"/>
            <w:color w:val="202024"/>
            <w:w w:val="90"/>
            <w:sz w:val="2"/>
            <w:szCs w:val="2"/>
          </w:rPr>
          <w:t>t</w:t>
        </w:r>
        <w:r>
          <w:rPr>
            <w:rFonts w:ascii="Gill Sans MT" w:cs="Gill Sans MT" w:eastAsia="Gill Sans MT" w:hAnsi="Gill Sans MT"/>
            <w:color w:val="202024"/>
            <w:w w:val="102"/>
            <w:sz w:val="2"/>
            <w:szCs w:val="2"/>
          </w:rPr>
          <w:t>e</w:t>
        </w:r>
        <w:r>
          <w:rPr>
            <w:rFonts w:ascii="Gill Sans MT" w:cs="Gill Sans MT" w:eastAsia="Gill Sans MT" w:hAnsi="Gill Sans MT"/>
            <w:color w:val="202024"/>
            <w:w w:val="103"/>
            <w:sz w:val="2"/>
            <w:szCs w:val="2"/>
          </w:rPr>
          <w:t>b</w:t>
        </w:r>
        <w:r>
          <w:rPr>
            <w:rFonts w:ascii="Gill Sans MT" w:cs="Gill Sans MT" w:eastAsia="Gill Sans MT" w:hAnsi="Gill Sans MT"/>
            <w:color w:val="202024"/>
            <w:w w:val="118"/>
            <w:sz w:val="2"/>
            <w:szCs w:val="2"/>
          </w:rPr>
          <w:t>a</w:t>
        </w:r>
        <w:r>
          <w:rPr>
            <w:rFonts w:ascii="Gill Sans MT" w:cs="Gill Sans MT" w:eastAsia="Gill Sans MT" w:hAnsi="Gill Sans MT"/>
            <w:color w:val="202024"/>
            <w:w w:val="102"/>
            <w:sz w:val="2"/>
            <w:szCs w:val="2"/>
          </w:rPr>
          <w:t>n</w:t>
        </w:r>
        <w:r>
          <w:rPr>
            <w:rFonts w:ascii="Gill Sans MT" w:cs="Gill Sans MT" w:eastAsia="Gill Sans MT" w:hAnsi="Gill Sans MT"/>
            <w:color w:val="202024"/>
            <w:w w:val="82"/>
            <w:sz w:val="2"/>
            <w:szCs w:val="2"/>
          </w:rPr>
          <w:t>@</w:t>
        </w:r>
        <w:r>
          <w:rPr>
            <w:rFonts w:ascii="Gill Sans MT" w:cs="Gill Sans MT" w:eastAsia="Gill Sans MT" w:hAnsi="Gill Sans MT"/>
            <w:color w:val="202024"/>
            <w:w w:val="121"/>
            <w:sz w:val="2"/>
            <w:szCs w:val="2"/>
          </w:rPr>
          <w:t>g</w:t>
        </w:r>
        <w:r>
          <w:rPr>
            <w:rFonts w:ascii="Gill Sans MT" w:cs="Gill Sans MT" w:eastAsia="Gill Sans MT" w:hAnsi="Gill Sans MT"/>
            <w:color w:val="202024"/>
            <w:w w:val="105"/>
            <w:sz w:val="2"/>
            <w:szCs w:val="2"/>
          </w:rPr>
          <w:t>m</w:t>
        </w:r>
        <w:r>
          <w:rPr>
            <w:rFonts w:ascii="Gill Sans MT" w:cs="Gill Sans MT" w:eastAsia="Gill Sans MT" w:hAnsi="Gill Sans MT"/>
            <w:color w:val="202024"/>
            <w:w w:val="118"/>
            <w:sz w:val="2"/>
            <w:szCs w:val="2"/>
          </w:rPr>
          <w:t>a</w:t>
        </w:r>
        <w:r>
          <w:rPr>
            <w:rFonts w:ascii="Gill Sans MT" w:cs="Gill Sans MT" w:eastAsia="Gill Sans MT" w:hAnsi="Gill Sans MT"/>
            <w:color w:val="202024"/>
            <w:w w:val="102"/>
            <w:sz w:val="2"/>
            <w:szCs w:val="2"/>
          </w:rPr>
          <w:t>il</w:t>
        </w:r>
        <w:r>
          <w:rPr>
            <w:rFonts w:ascii="Gill Sans MT" w:cs="Gill Sans MT" w:eastAsia="Gill Sans MT" w:hAnsi="Gill Sans MT"/>
            <w:color w:val="202024"/>
            <w:w w:val="111"/>
            <w:sz w:val="2"/>
            <w:szCs w:val="2"/>
          </w:rPr>
          <w:t>.</w:t>
        </w:r>
        <w:r>
          <w:rPr>
            <w:rFonts w:ascii="Gill Sans MT" w:cs="Gill Sans MT" w:eastAsia="Gill Sans MT" w:hAnsi="Gill Sans MT"/>
            <w:color w:val="202024"/>
            <w:w w:val="110"/>
            <w:sz w:val="2"/>
            <w:szCs w:val="2"/>
          </w:rPr>
          <w:t>c</w:t>
        </w:r>
        <w:r>
          <w:rPr>
            <w:rFonts w:ascii="Gill Sans MT" w:cs="Gill Sans MT" w:eastAsia="Gill Sans MT" w:hAnsi="Gill Sans MT"/>
            <w:color w:val="202024"/>
            <w:w w:val="95"/>
            <w:sz w:val="2"/>
            <w:szCs w:val="2"/>
          </w:rPr>
          <w:t>o</w:t>
        </w:r>
        <w:r>
          <w:rPr>
            <w:rFonts w:ascii="Gill Sans MT" w:cs="Gill Sans MT" w:eastAsia="Gill Sans MT" w:hAnsi="Gill Sans MT"/>
            <w:color w:val="202024"/>
            <w:w w:val="105"/>
            <w:sz w:val="2"/>
            <w:szCs w:val="2"/>
          </w:rPr>
          <w:t>m</w:t>
        </w:r>
      </w:hyperlink>
      <w:r>
        <w:rPr>
          <w:rFonts w:ascii="Gill Sans MT" w:cs="Gill Sans MT" w:eastAsia="Gill Sans MT" w:hAnsi="Gill Sans MT"/>
          <w:color w:val="00000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93"/>
        <w:ind w:left="293"/>
        <w:sectPr>
          <w:type w:val="continuous"/>
          <w:pgSz w:h="31660" w:w="1660"/>
          <w:pgMar w:bottom="0" w:left="140" w:right="140" w:top="-20"/>
        </w:sectPr>
      </w:pPr>
      <w:r>
        <w:rPr>
          <w:rFonts w:ascii="Calibri" w:cs="Calibri" w:eastAsia="Calibri" w:hAnsi="Calibri"/>
          <w:b/>
          <w:color w:val="FFFFFF"/>
          <w:spacing w:val="0"/>
          <w:w w:val="159"/>
          <w:sz w:val="2"/>
          <w:szCs w:val="2"/>
        </w:rPr>
        <w:t>J</w:t>
      </w:r>
      <w:r>
        <w:rPr>
          <w:rFonts w:ascii="Calibri" w:cs="Calibri" w:eastAsia="Calibri" w:hAnsi="Calibri"/>
          <w:b/>
          <w:color w:val="FFFFFF"/>
          <w:spacing w:val="0"/>
          <w:w w:val="159"/>
          <w:sz w:val="2"/>
          <w:szCs w:val="2"/>
        </w:rPr>
        <w:t>a</w:t>
      </w:r>
      <w:r>
        <w:rPr>
          <w:rFonts w:ascii="Calibri" w:cs="Calibri" w:eastAsia="Calibri" w:hAnsi="Calibri"/>
          <w:b/>
          <w:color w:val="FFFFFF"/>
          <w:spacing w:val="0"/>
          <w:w w:val="159"/>
          <w:sz w:val="2"/>
          <w:szCs w:val="2"/>
        </w:rPr>
        <w:t>v</w:t>
      </w:r>
      <w:r>
        <w:rPr>
          <w:rFonts w:ascii="Calibri" w:cs="Calibri" w:eastAsia="Calibri" w:hAnsi="Calibri"/>
          <w:b/>
          <w:color w:val="FFFFFF"/>
          <w:spacing w:val="0"/>
          <w:w w:val="159"/>
          <w:sz w:val="2"/>
          <w:szCs w:val="2"/>
        </w:rPr>
        <w:t>a</w:t>
      </w:r>
      <w:r>
        <w:rPr>
          <w:rFonts w:ascii="Calibri" w:cs="Calibri" w:eastAsia="Calibri" w:hAnsi="Calibri"/>
          <w:b/>
          <w:color w:val="FFFFFF"/>
          <w:spacing w:val="0"/>
          <w:w w:val="159"/>
          <w:sz w:val="2"/>
          <w:szCs w:val="2"/>
        </w:rPr>
        <w:t>                                                                                  </w:t>
      </w:r>
      <w:r>
        <w:rPr>
          <w:rFonts w:ascii="Calibri" w:cs="Calibri" w:eastAsia="Calibri" w:hAnsi="Calibri"/>
          <w:b/>
          <w:color w:val="FFFFFF"/>
          <w:spacing w:val="3"/>
          <w:w w:val="159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7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d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31</w:t>
      </w:r>
      <w:r>
        <w:rPr>
          <w:rFonts w:ascii="Gill Sans MT" w:cs="Gill Sans MT" w:eastAsia="Gill Sans MT" w:hAnsi="Gill Sans MT"/>
          <w:color w:val="FFFFFF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4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FFFFFF"/>
          <w:spacing w:val="0"/>
          <w:w w:val="102"/>
          <w:sz w:val="2"/>
          <w:szCs w:val="2"/>
        </w:rPr>
        <w:t>un</w:t>
      </w:r>
      <w:r>
        <w:rPr>
          <w:rFonts w:ascii="Gill Sans MT" w:cs="Gill Sans MT" w:eastAsia="Gill Sans MT" w:hAnsi="Gill Sans MT"/>
          <w:color w:val="FFFFFF"/>
          <w:spacing w:val="0"/>
          <w:w w:val="92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FFFFFF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FFFFFF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60"/>
        <w:ind w:left="342" w:right="-24"/>
      </w:pP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á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3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v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je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ta</w:t>
      </w: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g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3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f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-3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57"/>
        <w:sectPr>
          <w:type w:val="continuous"/>
          <w:pgSz w:h="31660" w:w="1660"/>
          <w:pgMar w:bottom="0" w:left="140" w:right="140" w:top="-20"/>
          <w:cols w:equalWidth="off" w:num="2">
            <w:col w:space="135" w:w="911"/>
            <w:col w:w="334"/>
          </w:cols>
        </w:sectPr>
      </w:pPr>
      <w:r>
        <w:br w:type="column"/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6"/>
          <w:szCs w:val="16"/>
        </w:rPr>
        <w:jc w:val="left"/>
        <w:spacing w:before="7" w:line="160" w:lineRule="exact"/>
      </w:pPr>
      <w:r>
        <w:rPr>
          <w:sz w:val="16"/>
          <w:szCs w:val="16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rará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8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128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7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2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7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at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ri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b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-2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tat</w:t>
      </w:r>
      <w:r>
        <w:rPr>
          <w:rFonts w:ascii="Calibri" w:cs="Calibri" w:eastAsia="Calibri" w:hAnsi="Calibri"/>
          <w:b/>
          <w:color w:val="D92F25"/>
          <w:spacing w:val="0"/>
          <w:w w:val="145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71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12"/>
          <w:sz w:val="2"/>
          <w:szCs w:val="2"/>
        </w:rPr>
        <w:t>...</w:t>
      </w:r>
      <w:r>
        <w:rPr>
          <w:rFonts w:ascii="Calibri" w:cs="Calibri" w:eastAsia="Calibri" w:hAnsi="Calibri"/>
          <w:b/>
          <w:color w:val="D92F25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428" w:w="618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-2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2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130"/>
          <w:sz w:val="2"/>
          <w:szCs w:val="2"/>
        </w:rPr>
        <w:t>/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f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527" w:lineRule="auto"/>
        <w:ind w:left="348" w:right="417"/>
      </w:pP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-2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2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130"/>
          <w:sz w:val="2"/>
          <w:szCs w:val="2"/>
        </w:rPr>
        <w:t>/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f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una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(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4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)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4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4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rr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é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2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317" w:w="728"/>
            <w:col w:w="335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4" w:line="290" w:lineRule="auto"/>
        <w:ind w:left="348" w:right="315"/>
      </w:pP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f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4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é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ara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4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y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ﬁ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6F7479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f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ó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3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,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q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ha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5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2"/>
        <w:ind w:left="348"/>
      </w:pP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f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2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2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é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3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ru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5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y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ará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2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2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arar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ó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“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á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s”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ara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ura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2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3" w:line="290" w:lineRule="auto"/>
        <w:ind w:left="344" w:right="318"/>
      </w:pP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4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é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4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y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ﬁ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ó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3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,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ha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5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3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/>
      </w:pPr>
      <w:r>
        <w:rPr>
          <w:rFonts w:ascii="Calibri" w:cs="Calibri" w:eastAsia="Calibri" w:hAnsi="Calibri"/>
          <w:b/>
          <w:color w:val="D92F25"/>
          <w:spacing w:val="-2"/>
          <w:w w:val="154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á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2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ta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-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ll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         </w:t>
      </w:r>
      <w:r>
        <w:rPr>
          <w:rFonts w:ascii="Calibri" w:cs="Calibri" w:eastAsia="Calibri" w:hAnsi="Calibri"/>
          <w:b/>
          <w:color w:val="D92F25"/>
          <w:spacing w:val="3"/>
          <w:w w:val="154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/>
        <w:ind w:left="342"/>
      </w:pPr>
      <w:r>
        <w:rPr>
          <w:rFonts w:ascii="Calibri" w:cs="Calibri" w:eastAsia="Calibri" w:hAnsi="Calibri"/>
          <w:b/>
          <w:color w:val="D92F25"/>
          <w:w w:val="171"/>
          <w:sz w:val="2"/>
          <w:szCs w:val="2"/>
        </w:rPr>
        <w:t>F</w:t>
      </w:r>
      <w:r>
        <w:rPr>
          <w:rFonts w:ascii="Calibri" w:cs="Calibri" w:eastAsia="Calibri" w:hAnsi="Calibri"/>
          <w:b/>
          <w:color w:val="D92F25"/>
          <w:spacing w:val="-1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9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ew</w:t>
      </w:r>
      <w:r>
        <w:rPr>
          <w:rFonts w:ascii="Calibri" w:cs="Calibri" w:eastAsia="Calibri" w:hAnsi="Calibri"/>
          <w:b/>
          <w:color w:val="D92F25"/>
          <w:spacing w:val="0"/>
          <w:w w:val="148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63"/>
          <w:sz w:val="2"/>
          <w:szCs w:val="2"/>
        </w:rPr>
        <w:t>k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 w:line="527" w:lineRule="auto"/>
        <w:ind w:left="348" w:right="931"/>
      </w:pPr>
      <w:r>
        <w:rPr>
          <w:rFonts w:ascii="Century" w:cs="Century" w:eastAsia="Century" w:hAnsi="Century"/>
          <w:color w:val="6F7479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ll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93"/>
          <w:sz w:val="2"/>
          <w:szCs w:val="2"/>
        </w:rPr>
        <w:t>z</w:t>
      </w:r>
      <w:r>
        <w:rPr>
          <w:rFonts w:ascii="Century" w:cs="Century" w:eastAsia="Century" w:hAnsi="Century"/>
          <w:color w:val="6F7479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ra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5"/>
          <w:sz w:val="2"/>
          <w:szCs w:val="2"/>
        </w:rPr>
        <w:t>k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</w:pPr>
      <w:r>
        <w:rPr>
          <w:rFonts w:ascii="Century" w:cs="Century" w:eastAsia="Century" w:hAnsi="Century"/>
          <w:color w:val="202024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93"/>
          <w:sz w:val="2"/>
          <w:szCs w:val="2"/>
        </w:rPr>
        <w:t>z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/>
      </w:pP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á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g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3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é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6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     </w:t>
      </w:r>
      <w:r>
        <w:rPr>
          <w:rFonts w:ascii="Calibri" w:cs="Calibri" w:eastAsia="Calibri" w:hAnsi="Calibri"/>
          <w:b/>
          <w:color w:val="D92F25"/>
          <w:spacing w:val="5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/>
        <w:ind w:left="342"/>
      </w:pPr>
      <w:r>
        <w:rPr>
          <w:rFonts w:ascii="Calibri" w:cs="Calibri" w:eastAsia="Calibri" w:hAnsi="Calibri"/>
          <w:b/>
          <w:color w:val="D92F25"/>
          <w:spacing w:val="0"/>
          <w:w w:val="156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6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6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6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6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6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6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45"/>
          <w:sz w:val="2"/>
          <w:szCs w:val="2"/>
        </w:rPr>
        <w:t>ri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80"/>
          <w:sz w:val="2"/>
          <w:szCs w:val="2"/>
        </w:rPr>
        <w:t>g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gt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w w:val="87"/>
          <w:sz w:val="2"/>
          <w:szCs w:val="2"/>
        </w:rPr>
        <w:t>()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()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ty</w:t>
      </w:r>
      <w:r>
        <w:rPr>
          <w:rFonts w:ascii="Century" w:cs="Century" w:eastAsia="Century" w:hAnsi="Century"/>
          <w:color w:val="6F7479"/>
          <w:w w:val="87"/>
          <w:sz w:val="2"/>
          <w:szCs w:val="2"/>
        </w:rPr>
        <w:t>()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202024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w w:val="93"/>
          <w:sz w:val="2"/>
          <w:szCs w:val="2"/>
        </w:rPr>
        <w:t>pp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87"/>
          <w:sz w:val="2"/>
          <w:szCs w:val="2"/>
        </w:rPr>
        <w:t>()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2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202024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gt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w w:val="87"/>
          <w:sz w:val="2"/>
          <w:szCs w:val="2"/>
        </w:rPr>
        <w:t>()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D92F25"/>
          <w:spacing w:val="-2"/>
          <w:w w:val="152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é</w:t>
      </w:r>
      <w:r>
        <w:rPr>
          <w:rFonts w:ascii="Calibri" w:cs="Calibri" w:eastAsia="Calibri" w:hAnsi="Calibri"/>
          <w:b/>
          <w:color w:val="D92F25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g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ﬁ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4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ó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2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-3"/>
          <w:w w:val="152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-2"/>
          <w:w w:val="152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276" w:w="770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 w:line="527" w:lineRule="auto"/>
        <w:ind w:left="348" w:right="731"/>
      </w:pP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ua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2"/>
          <w:w w:val="9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Ú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ua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2"/>
          <w:w w:val="9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ﬁ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ua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</w:pPr>
      <w:r>
        <w:rPr>
          <w:rFonts w:ascii="Century" w:cs="Century" w:eastAsia="Century" w:hAnsi="Century"/>
          <w:color w:val="202024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ua</w:t>
      </w:r>
      <w:r>
        <w:rPr>
          <w:rFonts w:ascii="Century" w:cs="Century" w:eastAsia="Century" w:hAnsi="Century"/>
          <w:color w:val="202024"/>
          <w:w w:val="83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2"/>
          <w:w w:val="9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ﬁ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/>
      </w:pPr>
      <w:r>
        <w:rPr>
          <w:rFonts w:ascii="Calibri" w:cs="Calibri" w:eastAsia="Calibri" w:hAnsi="Calibri"/>
          <w:b/>
          <w:color w:val="D92F25"/>
          <w:spacing w:val="-2"/>
          <w:w w:val="154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á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2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g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2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ó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  </w:t>
      </w:r>
      <w:r>
        <w:rPr>
          <w:rFonts w:ascii="Gill Sans MT" w:cs="Gill Sans MT" w:eastAsia="Gill Sans MT" w:hAnsi="Gill Sans MT"/>
          <w:color w:val="D92F25"/>
          <w:spacing w:val="2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 w:line="527" w:lineRule="auto"/>
        <w:ind w:left="348" w:right="908"/>
      </w:pPr>
      <w:r>
        <w:rPr>
          <w:rFonts w:ascii="Century" w:cs="Century" w:eastAsia="Century" w:hAnsi="Century"/>
          <w:color w:val="6F7479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ó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ó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ó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w w:val="89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1D8E3D"/>
          <w:spacing w:val="-2"/>
          <w:w w:val="154"/>
          <w:sz w:val="2"/>
          <w:szCs w:val="2"/>
        </w:rPr>
        <w:t>¿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Q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é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b/>
          <w:color w:val="1D8E3D"/>
          <w:spacing w:val="-1"/>
          <w:w w:val="154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378" w:w="668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1/1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é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9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é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3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q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ﬁ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q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é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4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4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4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20" w:lineRule="exact"/>
        <w:ind w:left="348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é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5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4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4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2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é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h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g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3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227" w:w="819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4"/>
          <w:szCs w:val="14"/>
        </w:rPr>
        <w:jc w:val="left"/>
        <w:spacing w:before="8" w:line="140" w:lineRule="exact"/>
      </w:pPr>
      <w:r>
        <w:rPr>
          <w:sz w:val="14"/>
          <w:szCs w:val="14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ara</w:t>
      </w:r>
      <w:r>
        <w:rPr>
          <w:rFonts w:ascii="Century" w:cs="Century" w:eastAsia="Century" w:hAnsi="Century"/>
          <w:color w:val="6F7479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ún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2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ra</w:t>
      </w:r>
      <w:r>
        <w:rPr>
          <w:rFonts w:ascii="Century" w:cs="Century" w:eastAsia="Century" w:hAnsi="Century"/>
          <w:color w:val="6F7479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ara</w:t>
      </w:r>
      <w:r>
        <w:rPr>
          <w:rFonts w:ascii="Century" w:cs="Century" w:eastAsia="Century" w:hAnsi="Century"/>
          <w:color w:val="6F7479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ún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2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ra</w:t>
      </w:r>
      <w:r>
        <w:rPr>
          <w:rFonts w:ascii="Century" w:cs="Century" w:eastAsia="Century" w:hAnsi="Century"/>
          <w:color w:val="6F7479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ara</w:t>
      </w:r>
      <w:r>
        <w:rPr>
          <w:rFonts w:ascii="Century" w:cs="Century" w:eastAsia="Century" w:hAnsi="Century"/>
          <w:color w:val="202024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ún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ra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2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ara</w:t>
      </w:r>
      <w:r>
        <w:rPr>
          <w:rFonts w:ascii="Century" w:cs="Century" w:eastAsia="Century" w:hAnsi="Century"/>
          <w:color w:val="202024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ún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2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ra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1D8E3D"/>
          <w:spacing w:val="-2"/>
          <w:w w:val="152"/>
          <w:sz w:val="2"/>
          <w:szCs w:val="2"/>
        </w:rPr>
        <w:t>¿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Q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é</w:t>
      </w:r>
      <w:r>
        <w:rPr>
          <w:rFonts w:ascii="Calibri" w:cs="Calibri" w:eastAsia="Calibri" w:hAnsi="Calibri"/>
          <w:b/>
          <w:color w:val="1D8E3D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-2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rí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-2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?</w:t>
      </w:r>
      <w:r>
        <w:rPr>
          <w:rFonts w:ascii="Calibri" w:cs="Calibri" w:eastAsia="Calibri" w:hAnsi="Calibri"/>
          <w:b/>
          <w:color w:val="1D8E3D"/>
          <w:spacing w:val="1"/>
          <w:w w:val="152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327" w:w="719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2/2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="220" w:lineRule="exact"/>
      </w:pPr>
      <w:r>
        <w:rPr>
          <w:sz w:val="22"/>
          <w:szCs w:val="2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 w:line="527" w:lineRule="auto"/>
        <w:ind w:left="348" w:right="588"/>
      </w:pP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rr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,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rr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2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,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-2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x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8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,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-2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line="527" w:lineRule="auto"/>
        <w:ind w:left="348" w:right="741"/>
      </w:pP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rr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2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,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-2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"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rr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,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202024"/>
          <w:spacing w:val="-2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91"/>
        <w:ind w:left="342"/>
      </w:pP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2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x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2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y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45"/>
          <w:sz w:val="2"/>
          <w:szCs w:val="2"/>
        </w:rPr>
        <w:t>rr</w:t>
      </w:r>
      <w:r>
        <w:rPr>
          <w:rFonts w:ascii="Calibri" w:cs="Calibri" w:eastAsia="Calibri" w:hAnsi="Calibri"/>
          <w:b/>
          <w:color w:val="D92F25"/>
          <w:spacing w:val="0"/>
          <w:w w:val="148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17"/>
          <w:sz w:val="2"/>
          <w:szCs w:val="2"/>
        </w:rPr>
        <w:t>,</w:t>
      </w:r>
      <w:r>
        <w:rPr>
          <w:rFonts w:ascii="Calibri" w:cs="Calibri" w:eastAsia="Calibri" w:hAnsi="Calibri"/>
          <w:b/>
          <w:color w:val="D92F25"/>
          <w:spacing w:val="0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-2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4"/>
          <w:w w:val="155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/>
        <w:ind w:left="342"/>
      </w:pPr>
      <w:r>
        <w:rPr>
          <w:rFonts w:ascii="Calibri" w:cs="Calibri" w:eastAsia="Calibri" w:hAnsi="Calibri"/>
          <w:b/>
          <w:color w:val="D92F25"/>
          <w:spacing w:val="0"/>
          <w:w w:val="149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49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49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71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45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-1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hr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95"/>
          <w:sz w:val="2"/>
          <w:szCs w:val="2"/>
        </w:rPr>
        <w:t>w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rr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202024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2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hr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w w:val="95"/>
          <w:sz w:val="2"/>
          <w:szCs w:val="2"/>
        </w:rPr>
        <w:t>w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¿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2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-2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ta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-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-2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140" w:w="906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2/2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-2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20" w:lineRule="exact"/>
        <w:ind w:left="348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w w:val="95"/>
          <w:sz w:val="2"/>
          <w:szCs w:val="2"/>
        </w:rPr>
        <w:t>Rec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án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line="363" w:lineRule="auto"/>
        <w:ind w:left="342" w:right="-4"/>
      </w:pPr>
      <w:r>
        <w:rPr>
          <w:rFonts w:ascii="Calibri" w:cs="Calibri" w:eastAsia="Calibri" w:hAnsi="Calibri"/>
          <w:b/>
          <w:color w:val="D92F25"/>
          <w:spacing w:val="-2"/>
          <w:w w:val="152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ó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3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ll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h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v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v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-3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-1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ir</w:t>
      </w:r>
      <w:r>
        <w:rPr>
          <w:rFonts w:ascii="Calibri" w:cs="Calibri" w:eastAsia="Calibri" w:hAnsi="Calibri"/>
          <w:b/>
          <w:color w:val="D92F25"/>
          <w:spacing w:val="-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8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8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71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45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104" w:w="933"/>
            <w:col w:w="343"/>
          </w:cols>
        </w:sectPr>
      </w:pPr>
      <w:r>
        <w:rPr>
          <w:rFonts w:ascii="Gill Sans MT" w:cs="Gill Sans MT" w:eastAsia="Gill Sans MT" w:hAnsi="Gill Sans MT"/>
          <w:color w:val="D92F25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202024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45"/>
        <w:ind w:left="348"/>
      </w:pPr>
      <w:r>
        <w:rPr>
          <w:rFonts w:ascii="Century" w:cs="Century" w:eastAsia="Century" w:hAnsi="Century"/>
          <w:color w:val="6F7479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100"/>
          <w:sz w:val="2"/>
          <w:szCs w:val="2"/>
        </w:rPr>
        <w:t>-</w:t>
      </w:r>
      <w:r>
        <w:rPr>
          <w:rFonts w:ascii="Century" w:cs="Century" w:eastAsia="Century" w:hAnsi="Century"/>
          <w:color w:val="6F7479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93"/>
          <w:sz w:val="2"/>
          <w:szCs w:val="2"/>
        </w:rPr>
        <w:t>pp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w w:val="94"/>
          <w:sz w:val="2"/>
          <w:szCs w:val="2"/>
        </w:rPr>
        <w:t>POM</w:t>
      </w:r>
      <w:r>
        <w:rPr>
          <w:rFonts w:ascii="Century" w:cs="Century" w:eastAsia="Century" w:hAnsi="Century"/>
          <w:color w:val="6F7479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w w:val="93"/>
          <w:sz w:val="2"/>
          <w:szCs w:val="2"/>
        </w:rPr>
        <w:t>pp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li</w:t>
      </w:r>
      <w:r>
        <w:rPr>
          <w:rFonts w:ascii="Century" w:cs="Century" w:eastAsia="Century" w:hAnsi="Century"/>
          <w:color w:val="6F7479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100"/>
          <w:sz w:val="2"/>
          <w:szCs w:val="2"/>
        </w:rPr>
        <w:t>-</w:t>
      </w:r>
      <w:r>
        <w:rPr>
          <w:rFonts w:ascii="Century" w:cs="Century" w:eastAsia="Century" w:hAnsi="Century"/>
          <w:color w:val="6F7479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93"/>
          <w:sz w:val="2"/>
          <w:szCs w:val="2"/>
        </w:rPr>
        <w:t>pp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y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202024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w w:val="93"/>
          <w:sz w:val="2"/>
          <w:szCs w:val="2"/>
        </w:rPr>
        <w:t>pp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li</w:t>
      </w:r>
      <w:r>
        <w:rPr>
          <w:rFonts w:ascii="Century" w:cs="Century" w:eastAsia="Century" w:hAnsi="Century"/>
          <w:color w:val="202024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w w:val="100"/>
          <w:sz w:val="2"/>
          <w:szCs w:val="2"/>
        </w:rPr>
        <w:t>-</w:t>
      </w:r>
      <w:r>
        <w:rPr>
          <w:rFonts w:ascii="Century" w:cs="Century" w:eastAsia="Century" w:hAnsi="Century"/>
          <w:color w:val="202024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2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</w:pPr>
      <w:r>
        <w:rPr>
          <w:rFonts w:ascii="Century" w:cs="Century" w:eastAsia="Century" w:hAnsi="Century"/>
          <w:color w:val="202024"/>
          <w:w w:val="94"/>
          <w:sz w:val="2"/>
          <w:szCs w:val="2"/>
        </w:rPr>
        <w:t>POM</w:t>
      </w:r>
      <w:r>
        <w:rPr>
          <w:rFonts w:ascii="Century" w:cs="Century" w:eastAsia="Century" w:hAnsi="Century"/>
          <w:color w:val="202024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202024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202024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/>
      </w:pP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ir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h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-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           </w:t>
      </w:r>
      <w:r>
        <w:rPr>
          <w:rFonts w:ascii="Calibri" w:cs="Calibri" w:eastAsia="Calibri" w:hAnsi="Calibri"/>
          <w:b/>
          <w:color w:val="D92F25"/>
          <w:spacing w:val="3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/>
        <w:ind w:left="342"/>
      </w:pPr>
      <w:r>
        <w:rPr>
          <w:rFonts w:ascii="Calibri" w:cs="Calibri" w:eastAsia="Calibri" w:hAnsi="Calibri"/>
          <w:b/>
          <w:color w:val="D92F25"/>
          <w:w w:val="157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w w:val="145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w w:val="157"/>
          <w:sz w:val="2"/>
          <w:szCs w:val="2"/>
        </w:rPr>
        <w:t>b</w:t>
      </w:r>
      <w:r>
        <w:rPr>
          <w:rFonts w:ascii="Calibri" w:cs="Calibri" w:eastAsia="Calibri" w:hAnsi="Calibri"/>
          <w:b/>
          <w:color w:val="D92F25"/>
          <w:spacing w:val="-1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09"/>
          <w:sz w:val="2"/>
          <w:szCs w:val="2"/>
        </w:rPr>
        <w:t>: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527" w:lineRule="auto"/>
        <w:ind w:left="348" w:right="918"/>
      </w:pPr>
      <w:r>
        <w:rPr>
          <w:rFonts w:ascii="Century" w:cs="Century" w:eastAsia="Century" w:hAnsi="Century"/>
          <w:color w:val="6F7479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nh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D92F25"/>
          <w:spacing w:val="-2"/>
          <w:w w:val="152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á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3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f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2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y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b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je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-1"/>
          <w:w w:val="152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127" w:w="919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4" w:line="290" w:lineRule="auto"/>
        <w:ind w:left="348" w:right="310"/>
      </w:pP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“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s”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y</w:t>
      </w:r>
      <w:r>
        <w:rPr>
          <w:rFonts w:ascii="Century" w:cs="Century" w:eastAsia="Century" w:hAnsi="Century"/>
          <w:color w:val="6F7479"/>
          <w:spacing w:val="-2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2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,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é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ll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“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s”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2"/>
        <w:ind w:left="348"/>
      </w:pP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2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ra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cc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un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,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2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y</w:t>
      </w:r>
      <w:r>
        <w:rPr>
          <w:rFonts w:ascii="Century" w:cs="Century" w:eastAsia="Century" w:hAnsi="Century"/>
          <w:color w:val="202024"/>
          <w:spacing w:val="-2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2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2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3" w:line="290" w:lineRule="auto"/>
        <w:ind w:left="344" w:right="314"/>
      </w:pP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“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s”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y</w:t>
      </w:r>
      <w:r>
        <w:rPr>
          <w:rFonts w:ascii="Century" w:cs="Century" w:eastAsia="Century" w:hAnsi="Century"/>
          <w:color w:val="202024"/>
          <w:spacing w:val="-2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2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,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é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ll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“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s”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3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/>
      </w:pP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g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ir</w:t>
      </w:r>
      <w:r>
        <w:rPr>
          <w:rFonts w:ascii="Calibri" w:cs="Calibri" w:eastAsia="Calibri" w:hAnsi="Calibri"/>
          <w:b/>
          <w:color w:val="D92F25"/>
          <w:spacing w:val="3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ó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g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3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45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71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45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48"/>
          <w:sz w:val="2"/>
          <w:szCs w:val="2"/>
        </w:rPr>
        <w:t>ó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17"/>
          <w:sz w:val="2"/>
          <w:szCs w:val="2"/>
        </w:rPr>
        <w:t>,</w:t>
      </w:r>
      <w:r>
        <w:rPr>
          <w:rFonts w:ascii="Calibri" w:cs="Calibri" w:eastAsia="Calibri" w:hAnsi="Calibri"/>
          <w:b/>
          <w:color w:val="D92F25"/>
          <w:spacing w:val="0"/>
          <w:w w:val="100"/>
          <w:sz w:val="2"/>
          <w:szCs w:val="2"/>
        </w:rPr>
        <w:t>    </w:t>
      </w:r>
      <w:r>
        <w:rPr>
          <w:rFonts w:ascii="Calibri" w:cs="Calibri" w:eastAsia="Calibri" w:hAnsi="Calibri"/>
          <w:b/>
          <w:color w:val="D92F25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/>
        <w:ind w:left="342"/>
      </w:pP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61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6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ñ</w:t>
      </w:r>
      <w:r>
        <w:rPr>
          <w:rFonts w:ascii="Calibri" w:cs="Calibri" w:eastAsia="Calibri" w:hAnsi="Calibri"/>
          <w:b/>
          <w:color w:val="D92F25"/>
          <w:spacing w:val="0"/>
          <w:w w:val="148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09"/>
          <w:sz w:val="2"/>
          <w:szCs w:val="2"/>
        </w:rPr>
        <w:t>: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hyperlink r:id="rId6"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@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O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n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e</w:t>
        </w:r>
        <w:r>
          <w:rPr>
            <w:rFonts w:ascii="Century" w:cs="Century" w:eastAsia="Century" w:hAnsi="Century"/>
            <w:color w:val="6F7479"/>
            <w:spacing w:val="-2"/>
            <w:w w:val="100"/>
            <w:sz w:val="2"/>
            <w:szCs w:val="2"/>
          </w:rPr>
          <w:t>T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o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O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n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e</w:t>
        </w:r>
      </w:hyperlink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hyperlink r:id="rId7"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@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M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an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y</w:t>
        </w:r>
        <w:r>
          <w:rPr>
            <w:rFonts w:ascii="Century" w:cs="Century" w:eastAsia="Century" w:hAnsi="Century"/>
            <w:color w:val="6F7479"/>
            <w:spacing w:val="-2"/>
            <w:w w:val="100"/>
            <w:sz w:val="2"/>
            <w:szCs w:val="2"/>
          </w:rPr>
          <w:t>T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o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O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n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e</w:t>
        </w:r>
      </w:hyperlink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hyperlink r:id="rId8"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@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O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n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e</w:t>
        </w:r>
        <w:r>
          <w:rPr>
            <w:rFonts w:ascii="Century" w:cs="Century" w:eastAsia="Century" w:hAnsi="Century"/>
            <w:color w:val="6F7479"/>
            <w:spacing w:val="-2"/>
            <w:w w:val="100"/>
            <w:sz w:val="2"/>
            <w:szCs w:val="2"/>
          </w:rPr>
          <w:t>T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o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M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an</w:t>
        </w:r>
        <w:r>
          <w:rPr>
            <w:rFonts w:ascii="Century" w:cs="Century" w:eastAsia="Century" w:hAnsi="Century"/>
            <w:color w:val="6F7479"/>
            <w:spacing w:val="0"/>
            <w:w w:val="100"/>
            <w:sz w:val="2"/>
            <w:szCs w:val="2"/>
          </w:rPr>
          <w:t>y</w:t>
        </w:r>
      </w:hyperlink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hyperlink r:id="rId9"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@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M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an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y</w:t>
        </w:r>
        <w:r>
          <w:rPr>
            <w:rFonts w:ascii="Century" w:cs="Century" w:eastAsia="Century" w:hAnsi="Century"/>
            <w:color w:val="202024"/>
            <w:spacing w:val="-2"/>
            <w:w w:val="100"/>
            <w:sz w:val="2"/>
            <w:szCs w:val="2"/>
          </w:rPr>
          <w:t>T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o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M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an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y</w:t>
        </w:r>
      </w:hyperlink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2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  <w:sectPr>
          <w:type w:val="continuous"/>
          <w:pgSz w:h="31660" w:w="1660"/>
          <w:pgMar w:bottom="0" w:left="140" w:right="140" w:top="-20"/>
        </w:sectPr>
      </w:pPr>
      <w:hyperlink r:id="rId10"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@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O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n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e</w:t>
        </w:r>
        <w:r>
          <w:rPr>
            <w:rFonts w:ascii="Century" w:cs="Century" w:eastAsia="Century" w:hAnsi="Century"/>
            <w:color w:val="202024"/>
            <w:spacing w:val="-2"/>
            <w:w w:val="100"/>
            <w:sz w:val="2"/>
            <w:szCs w:val="2"/>
          </w:rPr>
          <w:t>T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o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O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n</w:t>
        </w:r>
        <w:r>
          <w:rPr>
            <w:rFonts w:ascii="Century" w:cs="Century" w:eastAsia="Century" w:hAnsi="Century"/>
            <w:color w:val="202024"/>
            <w:spacing w:val="0"/>
            <w:w w:val="100"/>
            <w:sz w:val="2"/>
            <w:szCs w:val="2"/>
          </w:rPr>
          <w:t>e</w:t>
        </w:r>
      </w:hyperlink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ó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3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b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-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b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je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135" w:w="911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both"/>
        <w:spacing w:before="56" w:line="527" w:lineRule="auto"/>
        <w:ind w:left="348" w:right="645"/>
      </w:pP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2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í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!</w:t>
      </w:r>
      <w:r>
        <w:rPr>
          <w:rFonts w:ascii="Century" w:cs="Century" w:eastAsia="Century" w:hAnsi="Century"/>
          <w:color w:val="6F7479"/>
          <w:spacing w:val="-1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2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í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6F7479"/>
          <w:spacing w:val="-1"/>
          <w:w w:val="74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2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í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6"/>
          <w:sz w:val="2"/>
          <w:szCs w:val="2"/>
        </w:rPr>
        <w:t>_</w:t>
      </w:r>
      <w:r>
        <w:rPr>
          <w:rFonts w:ascii="Century" w:cs="Century" w:eastAsia="Century" w:hAnsi="Century"/>
          <w:color w:val="202024"/>
          <w:spacing w:val="-1"/>
          <w:w w:val="7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both"/>
        <w:spacing w:before="3"/>
        <w:ind w:left="295" w:right="899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both"/>
        <w:spacing w:before="25" w:line="20" w:lineRule="exact"/>
        <w:ind w:left="344" w:right="652"/>
      </w:pP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2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í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202024"/>
          <w:spacing w:val="-1"/>
          <w:w w:val="7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/>
      </w:pPr>
      <w:r>
        <w:rPr>
          <w:rFonts w:ascii="Calibri" w:cs="Calibri" w:eastAsia="Calibri" w:hAnsi="Calibri"/>
          <w:b/>
          <w:color w:val="1D8E3D"/>
          <w:spacing w:val="-2"/>
          <w:w w:val="157"/>
          <w:sz w:val="2"/>
          <w:szCs w:val="2"/>
        </w:rPr>
        <w:t>¿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á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ta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-1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h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-2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-1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ta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-4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-1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J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v</w:t>
      </w:r>
      <w:r>
        <w:rPr>
          <w:rFonts w:ascii="Calibri" w:cs="Calibri" w:eastAsia="Calibri" w:hAnsi="Calibri"/>
          <w:b/>
          <w:color w:val="1D8E3D"/>
          <w:spacing w:val="-2"/>
          <w:w w:val="157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?</w:t>
      </w:r>
      <w:r>
        <w:rPr>
          <w:rFonts w:ascii="Calibri" w:cs="Calibri" w:eastAsia="Calibri" w:hAnsi="Calibri"/>
          <w:b/>
          <w:color w:val="1D8E3D"/>
          <w:spacing w:val="-1"/>
          <w:w w:val="157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        </w:t>
      </w:r>
      <w:r>
        <w:rPr>
          <w:rFonts w:ascii="Gill Sans MT" w:cs="Gill Sans MT" w:eastAsia="Gill Sans MT" w:hAnsi="Gill Sans MT"/>
          <w:color w:val="D92F25"/>
          <w:spacing w:val="2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2/2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 w:line="527" w:lineRule="auto"/>
        <w:ind w:left="348" w:right="848"/>
      </w:pP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rar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q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ú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74"/>
        <w:ind w:left="293"/>
        <w:sectPr>
          <w:type w:val="continuous"/>
          <w:pgSz w:h="31660" w:w="1660"/>
          <w:pgMar w:bottom="0" w:left="140" w:right="140" w:top="-20"/>
        </w:sectPr>
      </w:pPr>
      <w:r>
        <w:rPr>
          <w:rFonts w:ascii="Calibri" w:cs="Calibri" w:eastAsia="Calibri" w:hAnsi="Calibri"/>
          <w:b/>
          <w:color w:val="FFFFFF"/>
          <w:spacing w:val="0"/>
          <w:w w:val="155"/>
          <w:sz w:val="2"/>
          <w:szCs w:val="2"/>
        </w:rPr>
        <w:t>B</w:t>
      </w:r>
      <w:r>
        <w:rPr>
          <w:rFonts w:ascii="Calibri" w:cs="Calibri" w:eastAsia="Calibri" w:hAnsi="Calibri"/>
          <w:b/>
          <w:color w:val="FFFFFF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FFFFFF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FFFFFF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FFFFFF"/>
          <w:spacing w:val="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FFFFFF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FFFFFF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FFFFFF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FFFFFF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FFFFFF"/>
          <w:spacing w:val="0"/>
          <w:w w:val="155"/>
          <w:sz w:val="2"/>
          <w:szCs w:val="2"/>
        </w:rPr>
        <w:t>at</w:t>
      </w:r>
      <w:r>
        <w:rPr>
          <w:rFonts w:ascii="Calibri" w:cs="Calibri" w:eastAsia="Calibri" w:hAnsi="Calibri"/>
          <w:b/>
          <w:color w:val="FFFFFF"/>
          <w:spacing w:val="0"/>
          <w:w w:val="155"/>
          <w:sz w:val="2"/>
          <w:szCs w:val="2"/>
        </w:rPr>
        <w:t>o</w:t>
      </w:r>
      <w:r>
        <w:rPr>
          <w:rFonts w:ascii="Calibri" w:cs="Calibri" w:eastAsia="Calibri" w:hAnsi="Calibri"/>
          <w:b/>
          <w:color w:val="FFFFFF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FFFFFF"/>
          <w:spacing w:val="0"/>
          <w:w w:val="155"/>
          <w:sz w:val="2"/>
          <w:szCs w:val="2"/>
        </w:rPr>
        <w:t>                                                                  </w:t>
      </w:r>
      <w:r>
        <w:rPr>
          <w:rFonts w:ascii="Calibri" w:cs="Calibri" w:eastAsia="Calibri" w:hAnsi="Calibri"/>
          <w:b/>
          <w:color w:val="FFFFFF"/>
          <w:spacing w:val="5"/>
          <w:w w:val="155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4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d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14</w:t>
      </w:r>
      <w:r>
        <w:rPr>
          <w:rFonts w:ascii="Gill Sans MT" w:cs="Gill Sans MT" w:eastAsia="Gill Sans MT" w:hAnsi="Gill Sans MT"/>
          <w:color w:val="FFFFFF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4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FFFFFF"/>
          <w:spacing w:val="0"/>
          <w:w w:val="102"/>
          <w:sz w:val="2"/>
          <w:szCs w:val="2"/>
        </w:rPr>
        <w:t>un</w:t>
      </w:r>
      <w:r>
        <w:rPr>
          <w:rFonts w:ascii="Gill Sans MT" w:cs="Gill Sans MT" w:eastAsia="Gill Sans MT" w:hAnsi="Gill Sans MT"/>
          <w:color w:val="FFFFFF"/>
          <w:spacing w:val="0"/>
          <w:w w:val="92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FFFFFF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FFFFFF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60"/>
        <w:ind w:left="342" w:right="-24"/>
      </w:pPr>
      <w:r>
        <w:rPr>
          <w:rFonts w:ascii="Calibri" w:cs="Calibri" w:eastAsia="Calibri" w:hAnsi="Calibri"/>
          <w:b/>
          <w:color w:val="D92F25"/>
          <w:spacing w:val="-2"/>
          <w:w w:val="155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á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ta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69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45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06"/>
          <w:sz w:val="2"/>
          <w:szCs w:val="2"/>
        </w:rPr>
        <w:t>/</w:t>
      </w:r>
      <w:r>
        <w:rPr>
          <w:rFonts w:ascii="Calibri" w:cs="Calibri" w:eastAsia="Calibri" w:hAnsi="Calibri"/>
          <w:b/>
          <w:color w:val="D92F25"/>
          <w:spacing w:val="0"/>
          <w:w w:val="147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43"/>
          <w:sz w:val="2"/>
          <w:szCs w:val="2"/>
        </w:rPr>
        <w:t>f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71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-2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6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/>
        <w:ind w:left="342"/>
      </w:pPr>
      <w:r>
        <w:rPr>
          <w:rFonts w:ascii="Calibri" w:cs="Calibri" w:eastAsia="Calibri" w:hAnsi="Calibri"/>
          <w:b/>
          <w:color w:val="D92F25"/>
          <w:w w:val="169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w w:val="145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w w:val="106"/>
          <w:sz w:val="2"/>
          <w:szCs w:val="2"/>
        </w:rPr>
        <w:t>/</w:t>
      </w:r>
      <w:r>
        <w:rPr>
          <w:rFonts w:ascii="Calibri" w:cs="Calibri" w:eastAsia="Calibri" w:hAnsi="Calibri"/>
          <w:b/>
          <w:color w:val="D92F25"/>
          <w:w w:val="147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w w:val="151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w w:val="143"/>
          <w:sz w:val="2"/>
          <w:szCs w:val="2"/>
        </w:rPr>
        <w:t>f</w:t>
      </w:r>
      <w:r>
        <w:rPr>
          <w:rFonts w:ascii="Calibri" w:cs="Calibri" w:eastAsia="Calibri" w:hAnsi="Calibri"/>
          <w:b/>
          <w:color w:val="D92F25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w w:val="165"/>
          <w:sz w:val="2"/>
          <w:szCs w:val="2"/>
        </w:rPr>
        <w:t>z</w:t>
      </w:r>
      <w:r>
        <w:rPr>
          <w:rFonts w:ascii="Calibri" w:cs="Calibri" w:eastAsia="Calibri" w:hAnsi="Calibri"/>
          <w:b/>
          <w:color w:val="D92F25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-2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96"/>
          <w:sz w:val="2"/>
          <w:szCs w:val="2"/>
        </w:rPr>
        <w:t>J</w:t>
      </w:r>
      <w:r>
        <w:rPr>
          <w:rFonts w:ascii="Calibri" w:cs="Calibri" w:eastAsia="Calibri" w:hAnsi="Calibri"/>
          <w:b/>
          <w:color w:val="D92F25"/>
          <w:spacing w:val="-1"/>
          <w:w w:val="168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-2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57"/>
        <w:sectPr>
          <w:type w:val="continuous"/>
          <w:pgSz w:h="31660" w:w="1660"/>
          <w:pgMar w:bottom="0" w:left="140" w:right="140" w:top="-20"/>
          <w:cols w:equalWidth="off" w:num="2">
            <w:col w:space="151" w:w="885"/>
            <w:col w:w="344"/>
          </w:cols>
        </w:sectPr>
      </w:pPr>
      <w:r>
        <w:br w:type="column"/>
      </w:r>
      <w:r>
        <w:rPr>
          <w:rFonts w:ascii="Gill Sans MT" w:cs="Gill Sans MT" w:eastAsia="Gill Sans MT" w:hAnsi="Gill Sans MT"/>
          <w:color w:val="D92F25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202024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 w:line="527" w:lineRule="auto"/>
        <w:ind w:left="348" w:right="882"/>
      </w:pPr>
      <w:r>
        <w:rPr>
          <w:rFonts w:ascii="Century" w:cs="Century" w:eastAsia="Century" w:hAnsi="Century"/>
          <w:color w:val="6F7479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ty</w:t>
      </w:r>
      <w:r>
        <w:rPr>
          <w:rFonts w:ascii="Century" w:cs="Century" w:eastAsia="Century" w:hAnsi="Century"/>
          <w:color w:val="6F7479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ana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ty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ind w:left="348"/>
      </w:pPr>
      <w:r>
        <w:rPr>
          <w:rFonts w:ascii="Century" w:cs="Century" w:eastAsia="Century" w:hAnsi="Century"/>
          <w:color w:val="202024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ty</w:t>
      </w:r>
      <w:r>
        <w:rPr>
          <w:rFonts w:ascii="Century" w:cs="Century" w:eastAsia="Century" w:hAnsi="Century"/>
          <w:color w:val="202024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ana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w w:val="82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y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2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</w:pPr>
      <w:r>
        <w:rPr>
          <w:rFonts w:ascii="Century" w:cs="Century" w:eastAsia="Century" w:hAnsi="Century"/>
          <w:color w:val="202024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/>
      </w:pP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1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-1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á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-1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75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47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64"/>
          <w:sz w:val="2"/>
          <w:szCs w:val="2"/>
        </w:rPr>
        <w:t>K</w:t>
      </w:r>
      <w:r>
        <w:rPr>
          <w:rFonts w:ascii="Calibri" w:cs="Calibri" w:eastAsia="Calibri" w:hAnsi="Calibri"/>
          <w:b/>
          <w:color w:val="1D8E3D"/>
          <w:spacing w:val="0"/>
          <w:w w:val="169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17"/>
          <w:sz w:val="2"/>
          <w:szCs w:val="2"/>
        </w:rPr>
        <w:t>,</w:t>
      </w:r>
      <w:r>
        <w:rPr>
          <w:rFonts w:ascii="Calibri" w:cs="Calibri" w:eastAsia="Calibri" w:hAnsi="Calibri"/>
          <w:b/>
          <w:color w:val="1D8E3D"/>
          <w:spacing w:val="0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-2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-2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ó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b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     </w:t>
      </w:r>
      <w:r>
        <w:rPr>
          <w:rFonts w:ascii="Calibri" w:cs="Calibri" w:eastAsia="Calibri" w:hAnsi="Calibri"/>
          <w:b/>
          <w:color w:val="1D8E3D"/>
          <w:spacing w:val="3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2/2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/>
        <w:ind w:left="342"/>
      </w:pP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b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-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q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z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16"/>
          <w:sz w:val="2"/>
          <w:szCs w:val="2"/>
        </w:rPr>
        <w:t>"</w:t>
      </w:r>
      <w:r>
        <w:rPr>
          <w:rFonts w:ascii="Calibri" w:cs="Calibri" w:eastAsia="Calibri" w:hAnsi="Calibri"/>
          <w:b/>
          <w:color w:val="1D8E3D"/>
          <w:spacing w:val="0"/>
          <w:w w:val="196"/>
          <w:sz w:val="2"/>
          <w:szCs w:val="2"/>
        </w:rPr>
        <w:t>J</w:t>
      </w:r>
      <w:r>
        <w:rPr>
          <w:rFonts w:ascii="Calibri" w:cs="Calibri" w:eastAsia="Calibri" w:hAnsi="Calibri"/>
          <w:b/>
          <w:color w:val="1D8E3D"/>
          <w:spacing w:val="0"/>
          <w:w w:val="156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1"/>
          <w:w w:val="116"/>
          <w:sz w:val="2"/>
          <w:szCs w:val="2"/>
        </w:rPr>
        <w:t>"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 w:line="527" w:lineRule="auto"/>
        <w:ind w:left="348" w:right="903"/>
      </w:pP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KE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uan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$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KE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uan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&amp;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KE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ua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*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7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7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77"/>
          <w:sz w:val="2"/>
          <w:szCs w:val="2"/>
        </w:rPr>
        <w:t>KE</w:t>
      </w:r>
      <w:r>
        <w:rPr>
          <w:rFonts w:ascii="Century" w:cs="Century" w:eastAsia="Century" w:hAnsi="Century"/>
          <w:color w:val="202024"/>
          <w:spacing w:val="0"/>
          <w:w w:val="7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202024"/>
          <w:spacing w:val="0"/>
          <w:w w:val="77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uan</w:t>
      </w:r>
      <w:r>
        <w:rPr>
          <w:rFonts w:ascii="Century" w:cs="Century" w:eastAsia="Century" w:hAnsi="Century"/>
          <w:color w:val="202024"/>
          <w:spacing w:val="0"/>
          <w:w w:val="91"/>
          <w:sz w:val="2"/>
          <w:szCs w:val="2"/>
        </w:rPr>
        <w:t>%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91"/>
        <w:ind w:left="342"/>
      </w:pP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á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3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/>
        <w:ind w:left="342"/>
      </w:pP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b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96"/>
          <w:sz w:val="2"/>
          <w:szCs w:val="2"/>
        </w:rPr>
        <w:t>J</w:t>
      </w:r>
      <w:r>
        <w:rPr>
          <w:rFonts w:ascii="Calibri" w:cs="Calibri" w:eastAsia="Calibri" w:hAnsi="Calibri"/>
          <w:b/>
          <w:color w:val="D92F25"/>
          <w:spacing w:val="0"/>
          <w:w w:val="161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67"/>
          <w:sz w:val="2"/>
          <w:szCs w:val="2"/>
        </w:rPr>
        <w:t>B</w:t>
      </w:r>
      <w:r>
        <w:rPr>
          <w:rFonts w:ascii="Calibri" w:cs="Calibri" w:eastAsia="Calibri" w:hAnsi="Calibri"/>
          <w:b/>
          <w:color w:val="D92F25"/>
          <w:spacing w:val="0"/>
          <w:w w:val="169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 w:line="527" w:lineRule="auto"/>
        <w:ind w:left="348" w:right="887"/>
      </w:pPr>
      <w:r>
        <w:rPr>
          <w:rFonts w:ascii="Century" w:cs="Century" w:eastAsia="Century" w:hAnsi="Century"/>
          <w:color w:val="6F7479"/>
          <w:w w:val="8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Res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8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ana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nn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</w:pPr>
      <w:r>
        <w:rPr>
          <w:rFonts w:ascii="Century" w:cs="Century" w:eastAsia="Century" w:hAnsi="Century"/>
          <w:color w:val="202024"/>
          <w:w w:val="92"/>
          <w:sz w:val="2"/>
          <w:szCs w:val="2"/>
        </w:rPr>
        <w:t>Res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81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/>
      </w:pP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g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y</w:t>
      </w:r>
      <w:r>
        <w:rPr>
          <w:rFonts w:ascii="Calibri" w:cs="Calibri" w:eastAsia="Calibri" w:hAnsi="Calibri"/>
          <w:b/>
          <w:color w:val="D92F25"/>
          <w:spacing w:val="-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at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v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-2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34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0"/>
          <w:sz w:val="2"/>
          <w:szCs w:val="2"/>
        </w:rPr>
        <w:t>y</w:t>
      </w:r>
      <w:r>
        <w:rPr>
          <w:rFonts w:ascii="Calibri" w:cs="Calibri" w:eastAsia="Calibri" w:hAnsi="Calibri"/>
          <w:b/>
          <w:color w:val="D92F25"/>
          <w:spacing w:val="0"/>
          <w:w w:val="16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1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1"/>
          <w:w w:val="175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17"/>
          <w:sz w:val="2"/>
          <w:szCs w:val="2"/>
        </w:rPr>
        <w:t>,</w:t>
      </w:r>
      <w:r>
        <w:rPr>
          <w:rFonts w:ascii="Calibri" w:cs="Calibri" w:eastAsia="Calibri" w:hAnsi="Calibri"/>
          <w:b/>
          <w:color w:val="D92F25"/>
          <w:spacing w:val="0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-2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v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v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-1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    </w:t>
      </w:r>
      <w:r>
        <w:rPr>
          <w:rFonts w:ascii="Gill Sans MT" w:cs="Gill Sans MT" w:eastAsia="Gill Sans MT" w:hAnsi="Gill Sans MT"/>
          <w:color w:val="D92F25"/>
          <w:spacing w:val="2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0/5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6"/>
          <w:szCs w:val="16"/>
        </w:rPr>
        <w:jc w:val="left"/>
        <w:spacing w:before="2" w:line="160" w:lineRule="exact"/>
      </w:pPr>
      <w:r>
        <w:rPr>
          <w:sz w:val="16"/>
          <w:szCs w:val="16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-2"/>
          <w:w w:val="93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-2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2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k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2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2"/>
          <w:w w:val="9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Pan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527" w:lineRule="auto"/>
        <w:ind w:left="348" w:right="479"/>
      </w:pPr>
      <w:r>
        <w:rPr>
          <w:rFonts w:ascii="Century" w:cs="Century" w:eastAsia="Century" w:hAnsi="Century"/>
          <w:color w:val="6F7479"/>
          <w:spacing w:val="-2"/>
          <w:w w:val="93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-2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2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k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2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Pan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%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ind w:left="348"/>
      </w:pPr>
      <w:r>
        <w:rPr>
          <w:rFonts w:ascii="Century" w:cs="Century" w:eastAsia="Century" w:hAnsi="Century"/>
          <w:color w:val="202024"/>
          <w:spacing w:val="-2"/>
          <w:w w:val="93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2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2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D92F25"/>
          <w:spacing w:val="-2"/>
          <w:w w:val="154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ó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2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b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at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-2"/>
          <w:w w:val="154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252" w:w="794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95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5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5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5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5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5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2"/>
          <w:w w:val="95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527" w:lineRule="auto"/>
        <w:ind w:left="348" w:right="826"/>
      </w:pP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</w:pP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/>
      </w:pP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ﬁ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B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y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il</w:t>
      </w:r>
      <w:r>
        <w:rPr>
          <w:rFonts w:ascii="Calibri" w:cs="Calibri" w:eastAsia="Calibri" w:hAnsi="Calibri"/>
          <w:b/>
          <w:color w:val="1D8E3D"/>
          <w:spacing w:val="3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rí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-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rr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v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v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b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2/2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/>
        <w:ind w:left="342"/>
      </w:pPr>
      <w:r>
        <w:rPr>
          <w:rFonts w:ascii="Calibri" w:cs="Calibri" w:eastAsia="Calibri" w:hAnsi="Calibri"/>
          <w:b/>
          <w:color w:val="1D8E3D"/>
          <w:spacing w:val="0"/>
          <w:w w:val="150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0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0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Q</w:t>
      </w:r>
      <w:r>
        <w:rPr>
          <w:rFonts w:ascii="Calibri" w:cs="Calibri" w:eastAsia="Calibri" w:hAnsi="Calibri"/>
          <w:b/>
          <w:color w:val="1D8E3D"/>
          <w:spacing w:val="0"/>
          <w:w w:val="156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-1"/>
          <w:w w:val="150"/>
          <w:sz w:val="2"/>
          <w:szCs w:val="2"/>
        </w:rPr>
        <w:t>y</w:t>
      </w:r>
      <w:r>
        <w:rPr>
          <w:rFonts w:ascii="Calibri" w:cs="Calibri" w:eastAsia="Calibri" w:hAnsi="Calibri"/>
          <w:b/>
          <w:color w:val="1D8E3D"/>
          <w:spacing w:val="0"/>
          <w:w w:val="128"/>
          <w:sz w:val="2"/>
          <w:szCs w:val="2"/>
        </w:rPr>
        <w:t>…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sz w:val="20"/>
          <w:szCs w:val="20"/>
        </w:rPr>
        <w:jc w:val="left"/>
        <w:spacing w:before="12" w:line="200" w:lineRule="exact"/>
      </w:pPr>
      <w:r>
        <w:rPr>
          <w:sz w:val="20"/>
          <w:szCs w:val="20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 w:line="527" w:lineRule="auto"/>
        <w:ind w:left="348" w:right="876"/>
      </w:pP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Rep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y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t&lt;</w:t>
      </w:r>
      <w:r>
        <w:rPr>
          <w:rFonts w:ascii="Century" w:cs="Century" w:eastAsia="Century" w:hAnsi="Century"/>
          <w:color w:val="6F7479"/>
          <w:spacing w:val="0"/>
          <w:w w:val="8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g&gt;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il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line="20" w:lineRule="exact"/>
        <w:ind w:left="348"/>
      </w:pP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0"/>
          <w:szCs w:val="10"/>
        </w:rPr>
        <w:jc w:val="left"/>
        <w:spacing w:before="4" w:line="100" w:lineRule="exact"/>
      </w:pPr>
      <w:r>
        <w:rPr>
          <w:sz w:val="10"/>
          <w:szCs w:val="10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293"/>
        <w:sectPr>
          <w:type w:val="continuous"/>
          <w:pgSz w:h="31660" w:w="1660"/>
          <w:pgMar w:bottom="0" w:left="140" w:right="140" w:top="-20"/>
        </w:sectPr>
      </w:pPr>
      <w:r>
        <w:rPr>
          <w:rFonts w:ascii="Calibri" w:cs="Calibri" w:eastAsia="Calibri" w:hAnsi="Calibri"/>
          <w:b/>
          <w:color w:val="FFFFFF"/>
          <w:spacing w:val="0"/>
          <w:w w:val="148"/>
          <w:sz w:val="2"/>
          <w:szCs w:val="2"/>
        </w:rPr>
        <w:t>G</w:t>
      </w:r>
      <w:r>
        <w:rPr>
          <w:rFonts w:ascii="Calibri" w:cs="Calibri" w:eastAsia="Calibri" w:hAnsi="Calibri"/>
          <w:b/>
          <w:color w:val="FFFFFF"/>
          <w:spacing w:val="0"/>
          <w:w w:val="148"/>
          <w:sz w:val="2"/>
          <w:szCs w:val="2"/>
        </w:rPr>
        <w:t>I</w:t>
      </w:r>
      <w:r>
        <w:rPr>
          <w:rFonts w:ascii="Calibri" w:cs="Calibri" w:eastAsia="Calibri" w:hAnsi="Calibri"/>
          <w:b/>
          <w:color w:val="FFFFFF"/>
          <w:spacing w:val="0"/>
          <w:w w:val="148"/>
          <w:sz w:val="2"/>
          <w:szCs w:val="2"/>
        </w:rPr>
        <w:t>T</w:t>
      </w:r>
      <w:r>
        <w:rPr>
          <w:rFonts w:ascii="Calibri" w:cs="Calibri" w:eastAsia="Calibri" w:hAnsi="Calibri"/>
          <w:b/>
          <w:color w:val="FFFFFF"/>
          <w:spacing w:val="0"/>
          <w:w w:val="148"/>
          <w:sz w:val="2"/>
          <w:szCs w:val="2"/>
        </w:rPr>
        <w:t>                                                                                          </w:t>
      </w:r>
      <w:r>
        <w:rPr>
          <w:rFonts w:ascii="Calibri" w:cs="Calibri" w:eastAsia="Calibri" w:hAnsi="Calibri"/>
          <w:b/>
          <w:color w:val="FFFFFF"/>
          <w:spacing w:val="5"/>
          <w:w w:val="148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1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d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10</w:t>
      </w:r>
      <w:r>
        <w:rPr>
          <w:rFonts w:ascii="Gill Sans MT" w:cs="Gill Sans MT" w:eastAsia="Gill Sans MT" w:hAnsi="Gill Sans MT"/>
          <w:color w:val="FFFFFF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4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FFFFFF"/>
          <w:spacing w:val="0"/>
          <w:w w:val="102"/>
          <w:sz w:val="2"/>
          <w:szCs w:val="2"/>
        </w:rPr>
        <w:t>un</w:t>
      </w:r>
      <w:r>
        <w:rPr>
          <w:rFonts w:ascii="Gill Sans MT" w:cs="Gill Sans MT" w:eastAsia="Gill Sans MT" w:hAnsi="Gill Sans MT"/>
          <w:color w:val="FFFFFF"/>
          <w:spacing w:val="0"/>
          <w:w w:val="92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FFFFFF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FFFFFF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60"/>
        <w:ind w:left="342" w:right="-24"/>
      </w:pP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G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y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G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H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b</w:t>
      </w:r>
      <w:r>
        <w:rPr>
          <w:rFonts w:ascii="Calibri" w:cs="Calibri" w:eastAsia="Calibri" w:hAnsi="Calibri"/>
          <w:b/>
          <w:color w:val="1D8E3D"/>
          <w:spacing w:val="2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1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sm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1"/>
          <w:w w:val="151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57"/>
        <w:sectPr>
          <w:type w:val="continuous"/>
          <w:pgSz w:h="31660" w:w="1660"/>
          <w:pgMar w:bottom="0" w:left="140" w:right="140" w:top="-20"/>
          <w:cols w:equalWidth="off" w:num="2">
            <w:col w:space="375" w:w="671"/>
            <w:col w:w="334"/>
          </w:cols>
        </w:sectPr>
      </w:pPr>
      <w:r>
        <w:br w:type="column"/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1/1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-1"/>
          <w:w w:val="100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20" w:lineRule="exact"/>
        <w:ind w:left="348"/>
      </w:pPr>
      <w:r>
        <w:rPr>
          <w:rFonts w:ascii="Century" w:cs="Century" w:eastAsia="Century" w:hAnsi="Century"/>
          <w:color w:val="202024"/>
          <w:w w:val="82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295"/>
        <w:sectPr>
          <w:type w:val="continuous"/>
          <w:pgSz w:h="31660" w:w="1660"/>
          <w:pgMar w:bottom="0" w:left="140" w:right="140" w:top="-20"/>
        </w:sectPr>
      </w:pP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m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2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y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-1"/>
          <w:w w:val="154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right"/>
        <w:spacing w:before="33"/>
      </w:pP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         </w:t>
      </w:r>
      <w:r>
        <w:rPr>
          <w:rFonts w:ascii="Century" w:cs="Century" w:eastAsia="Century" w:hAnsi="Century"/>
          <w:color w:val="202024"/>
          <w:spacing w:val="5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33" w:line="20" w:lineRule="exact"/>
        <w:ind w:left="91"/>
      </w:pPr>
      <w:r>
        <w:br w:type="column"/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line="0" w:lineRule="exact"/>
        <w:ind w:right="-23"/>
      </w:pP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ll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                </w:t>
      </w:r>
      <w:r>
        <w:rPr>
          <w:rFonts w:ascii="Century" w:cs="Century" w:eastAsia="Century" w:hAnsi="Century"/>
          <w:color w:val="202024"/>
          <w:spacing w:val="2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dd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4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33"/>
        <w:sectPr>
          <w:type w:val="continuous"/>
          <w:pgSz w:h="31660" w:w="1660"/>
          <w:pgMar w:bottom="0" w:left="140" w:right="140" w:top="-20"/>
          <w:cols w:equalWidth="off" w:num="3">
            <w:col w:space="40" w:w="538"/>
            <w:col w:space="35" w:w="275"/>
            <w:col w:w="492"/>
          </w:cols>
        </w:sectPr>
      </w:pPr>
      <w:r>
        <w:br w:type="column"/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        </w:t>
      </w:r>
      <w:r>
        <w:rPr>
          <w:rFonts w:ascii="Century" w:cs="Century" w:eastAsia="Century" w:hAnsi="Century"/>
          <w:color w:val="202024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        </w:t>
      </w:r>
      <w:r>
        <w:rPr>
          <w:rFonts w:ascii="Century" w:cs="Century" w:eastAsia="Century" w:hAnsi="Century"/>
          <w:color w:val="202024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line="0" w:lineRule="exact"/>
        <w:ind w:left="417" w:right="-23"/>
      </w:pP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ran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1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k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        </w:t>
      </w:r>
      <w:r>
        <w:rPr>
          <w:rFonts w:ascii="Century" w:cs="Century" w:eastAsia="Century" w:hAnsi="Century"/>
          <w:color w:val="202024"/>
          <w:spacing w:val="1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h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line="0" w:lineRule="exact"/>
        <w:sectPr>
          <w:type w:val="continuous"/>
          <w:pgSz w:h="31660" w:w="1660"/>
          <w:pgMar w:bottom="0" w:left="140" w:right="140" w:top="-20"/>
          <w:cols w:equalWidth="off" w:num="2">
            <w:col w:space="167" w:w="701"/>
            <w:col w:w="512"/>
          </w:cols>
        </w:sectPr>
      </w:pPr>
      <w:r>
        <w:br w:type="column"/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mm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  </w:t>
      </w:r>
      <w:r>
        <w:rPr>
          <w:rFonts w:ascii="Century" w:cs="Century" w:eastAsia="Century" w:hAnsi="Century"/>
          <w:color w:val="202024"/>
          <w:spacing w:val="4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</w:t>
      </w:r>
      <w:r>
        <w:rPr>
          <w:rFonts w:ascii="Century" w:cs="Century" w:eastAsia="Century" w:hAnsi="Century"/>
          <w:color w:val="202024"/>
          <w:spacing w:val="1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1" w:line="290" w:lineRule="auto"/>
        <w:ind w:left="304" w:right="986"/>
      </w:pPr>
      <w:r>
        <w:rPr>
          <w:rFonts w:ascii="Century" w:cs="Century" w:eastAsia="Century" w:hAnsi="Century"/>
          <w:color w:val="202024"/>
          <w:spacing w:val="-17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9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2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1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290" w:lineRule="auto"/>
        <w:ind w:left="304" w:right="976"/>
      </w:pPr>
      <w:r>
        <w:rPr>
          <w:rFonts w:ascii="Century" w:cs="Century" w:eastAsia="Century" w:hAnsi="Century"/>
          <w:color w:val="202024"/>
          <w:spacing w:val="-12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290" w:lineRule="auto"/>
        <w:ind w:left="304" w:right="990"/>
      </w:pPr>
      <w:r>
        <w:rPr>
          <w:rFonts w:ascii="Century" w:cs="Century" w:eastAsia="Century" w:hAnsi="Century"/>
          <w:color w:val="202024"/>
          <w:spacing w:val="-12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ñ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ñ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1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35" w:line="20" w:lineRule="exact"/>
        <w:ind w:left="304"/>
      </w:pPr>
      <w:r>
        <w:rPr>
          <w:rFonts w:ascii="Century" w:cs="Century" w:eastAsia="Century" w:hAnsi="Century"/>
          <w:color w:val="202024"/>
          <w:spacing w:val="-13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7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41" w:line="290" w:lineRule="auto"/>
        <w:ind w:left="304" w:right="990"/>
      </w:pPr>
      <w:r>
        <w:rPr>
          <w:rFonts w:ascii="Century" w:cs="Century" w:eastAsia="Century" w:hAnsi="Century"/>
          <w:color w:val="202024"/>
          <w:spacing w:val="-1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1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1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290" w:lineRule="auto"/>
        <w:ind w:left="304" w:right="966"/>
      </w:pPr>
      <w:r>
        <w:rPr>
          <w:rFonts w:ascii="Century" w:cs="Century" w:eastAsia="Century" w:hAnsi="Century"/>
          <w:color w:val="202024"/>
          <w:spacing w:val="-12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6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290" w:lineRule="auto"/>
        <w:ind w:left="304" w:right="971"/>
      </w:pPr>
      <w:r>
        <w:rPr>
          <w:rFonts w:ascii="Century" w:cs="Century" w:eastAsia="Century" w:hAnsi="Century"/>
          <w:color w:val="202024"/>
          <w:spacing w:val="-5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9"/>
          <w:w w:val="85"/>
          <w:sz w:val="2"/>
          <w:szCs w:val="2"/>
        </w:rPr>
        <w:t>k</w:t>
      </w:r>
      <w:r>
        <w:rPr>
          <w:rFonts w:ascii="Century" w:cs="Century" w:eastAsia="Century" w:hAnsi="Century"/>
          <w:color w:val="202024"/>
          <w:spacing w:val="-2"/>
          <w:w w:val="85"/>
          <w:sz w:val="2"/>
          <w:szCs w:val="2"/>
        </w:rPr>
        <w:t>k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1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7"/>
          <w:w w:val="80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-1"/>
          <w:w w:val="80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-3"/>
          <w:w w:val="80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80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5"/>
          <w:w w:val="8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290" w:lineRule="auto"/>
        <w:ind w:left="304" w:right="983"/>
      </w:pPr>
      <w:r>
        <w:rPr>
          <w:rFonts w:ascii="Century" w:cs="Century" w:eastAsia="Century" w:hAnsi="Century"/>
          <w:color w:val="202024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8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1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9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290" w:lineRule="auto"/>
        <w:ind w:left="304" w:right="977"/>
      </w:pPr>
      <w:r>
        <w:rPr>
          <w:rFonts w:ascii="Century" w:cs="Century" w:eastAsia="Century" w:hAnsi="Century"/>
          <w:color w:val="202024"/>
          <w:spacing w:val="-10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9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1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67" w:line="20" w:lineRule="exact"/>
        <w:ind w:left="295"/>
        <w:sectPr>
          <w:type w:val="continuous"/>
          <w:pgSz w:h="31660" w:w="1660"/>
          <w:pgMar w:bottom="0" w:left="140" w:right="140" w:top="-20"/>
        </w:sectPr>
      </w:pPr>
      <w:r>
        <w:rPr>
          <w:rFonts w:ascii="Gill Sans MT" w:cs="Gill Sans MT" w:eastAsia="Gill Sans MT" w:hAnsi="Gill Sans MT"/>
          <w:color w:val="202024"/>
          <w:spacing w:val="0"/>
          <w:w w:val="108"/>
          <w:sz w:val="2"/>
          <w:szCs w:val="2"/>
        </w:rPr>
        <w:t>Respuestas</w:t>
      </w:r>
      <w:r>
        <w:rPr>
          <w:rFonts w:ascii="Gill Sans MT" w:cs="Gill Sans MT" w:eastAsia="Gill Sans MT" w:hAnsi="Gill Sans MT"/>
          <w:color w:val="202024"/>
          <w:spacing w:val="-1"/>
          <w:w w:val="108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93"/>
          <w:sz w:val="2"/>
          <w:szCs w:val="2"/>
        </w:rPr>
        <w:t>corr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ectas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right"/>
        <w:spacing w:before="21"/>
      </w:pP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         </w:t>
      </w:r>
      <w:r>
        <w:rPr>
          <w:rFonts w:ascii="Century" w:cs="Century" w:eastAsia="Century" w:hAnsi="Century"/>
          <w:color w:val="202024"/>
          <w:spacing w:val="5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1" w:line="20" w:lineRule="exact"/>
        <w:ind w:left="91"/>
      </w:pPr>
      <w:r>
        <w:br w:type="column"/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line="0" w:lineRule="exact"/>
        <w:ind w:right="-23"/>
      </w:pP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ll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                </w:t>
      </w:r>
      <w:r>
        <w:rPr>
          <w:rFonts w:ascii="Century" w:cs="Century" w:eastAsia="Century" w:hAnsi="Century"/>
          <w:color w:val="202024"/>
          <w:spacing w:val="2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dd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4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1"/>
        <w:sectPr>
          <w:type w:val="continuous"/>
          <w:pgSz w:h="31660" w:w="1660"/>
          <w:pgMar w:bottom="0" w:left="140" w:right="140" w:top="-20"/>
          <w:cols w:equalWidth="off" w:num="3">
            <w:col w:space="40" w:w="538"/>
            <w:col w:space="35" w:w="275"/>
            <w:col w:w="492"/>
          </w:cols>
        </w:sectPr>
      </w:pPr>
      <w:r>
        <w:br w:type="column"/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        </w:t>
      </w:r>
      <w:r>
        <w:rPr>
          <w:rFonts w:ascii="Century" w:cs="Century" w:eastAsia="Century" w:hAnsi="Century"/>
          <w:color w:val="202024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        </w:t>
      </w:r>
      <w:r>
        <w:rPr>
          <w:rFonts w:ascii="Century" w:cs="Century" w:eastAsia="Century" w:hAnsi="Century"/>
          <w:color w:val="202024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line="0" w:lineRule="exact"/>
        <w:ind w:left="417" w:right="-23"/>
      </w:pP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ran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1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k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        </w:t>
      </w:r>
      <w:r>
        <w:rPr>
          <w:rFonts w:ascii="Century" w:cs="Century" w:eastAsia="Century" w:hAnsi="Century"/>
          <w:color w:val="202024"/>
          <w:spacing w:val="1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h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line="0" w:lineRule="exact"/>
        <w:sectPr>
          <w:type w:val="continuous"/>
          <w:pgSz w:h="31660" w:w="1660"/>
          <w:pgMar w:bottom="0" w:left="140" w:right="140" w:top="-20"/>
          <w:cols w:equalWidth="off" w:num="2">
            <w:col w:space="167" w:w="701"/>
            <w:col w:w="512"/>
          </w:cols>
        </w:sectPr>
      </w:pPr>
      <w:r>
        <w:br w:type="column"/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mm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  </w:t>
      </w:r>
      <w:r>
        <w:rPr>
          <w:rFonts w:ascii="Century" w:cs="Century" w:eastAsia="Century" w:hAnsi="Century"/>
          <w:color w:val="202024"/>
          <w:spacing w:val="4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</w:t>
      </w:r>
      <w:r>
        <w:rPr>
          <w:rFonts w:ascii="Century" w:cs="Century" w:eastAsia="Century" w:hAnsi="Century"/>
          <w:color w:val="202024"/>
          <w:spacing w:val="1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1" w:line="290" w:lineRule="auto"/>
        <w:ind w:left="304" w:right="986"/>
      </w:pPr>
      <w:r>
        <w:rPr>
          <w:rFonts w:ascii="Century" w:cs="Century" w:eastAsia="Century" w:hAnsi="Century"/>
          <w:color w:val="202024"/>
          <w:spacing w:val="-17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9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2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1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290" w:lineRule="auto"/>
        <w:ind w:left="304" w:right="976"/>
      </w:pPr>
      <w:r>
        <w:pict>
          <v:group coordorigin="383,16" coordsize="883,31501" style="position:absolute;margin-left:19.1633pt;margin-top:0.792856pt;width:44.1304pt;height:1575.07pt;mso-position-horizontal-relative:page;mso-position-vertical-relative:page;z-index:-1138">
            <v:shape style="position:absolute;left:402;top:17;width:846;height:212" type="#_x0000_t75">
              <v:imagedata o:title="" r:id="rId11"/>
            </v:shape>
            <v:shape coordorigin="401,17" coordsize="847,213" filled="f" path="m401,219l401,26,401,26,401,25,401,24,401,24,402,23,402,23,402,22,402,21,403,21,403,20,403,20,404,19,404,19,405,19,405,18,406,18,407,18,407,17,408,17,408,17,409,17,410,17,410,17,411,17,1238,17,1239,17,1239,17,1240,17,1241,17,1241,17,1242,17,1243,18,1243,18,1244,18,1244,19,1245,19,1245,19,1246,20,1246,20,1246,21,1247,21,1247,22,1247,23,1248,23,1248,24,1248,24,1248,25,1248,26,1248,26,1248,219,1248,220,1248,221,1248,221,1248,222,1248,223,1247,223,1247,224,1247,224,1246,225,1246,225,1246,226,1245,226,1245,227,1244,227,1244,228,1243,228,1243,228,1242,229,1241,229,1241,229,1240,229,1239,229,1239,229,1238,229,411,229,410,229,410,229,409,229,408,229,408,229,407,229,407,228,406,228,405,228,405,227,404,227,404,226,403,226,403,225,403,225,402,224,402,224,402,223,402,223,401,222,401,221,401,221,401,220,401,219xe" strokecolor="#D9DBDF" stroked="t" strokeweight="0.0660713pt" style="position:absolute;left:401;top:17;width:847;height:213">
              <v:path arrowok="t"/>
            </v:shape>
            <v:shape style="position:absolute;left:401;top:540;width:848;height:30977" type="#_x0000_t75">
              <v:imagedata o:title="" r:id="rId12"/>
            </v:shape>
            <v:shape style="position:absolute;left:435;top:1682;width:773;height:149" type="#_x0000_t75">
              <v:imagedata o:title="" r:id="rId13"/>
            </v:shape>
            <v:shape coordorigin="435,1958" coordsize="780,53" fillcolor="#FBE7E6" filled="t" path="m435,2006l435,1963,435,1963,435,1963,435,1962,435,1962,435,1962,435,1961,435,1961,436,1961,436,1960,436,1960,437,1960,437,1959,437,1959,437,1959,438,1959,438,1959,438,1959,439,1959,439,1958,439,1958,440,1958,1209,1958,1213,1961,1214,1961,1214,1961,1214,1962,1214,1962,1214,1962,1214,1963,1214,1963,1214,1963,1214,2006,1209,2011,440,2011,438,2011,438,2011,437,2011,437,2010,437,2010,437,2010,436,2009,436,2009,436,2009,435,2009,435,2008,435,2008,435,2008,435,2007,435,2007,435,2007,435,2006,435,2006xe" stroked="f" style="position:absolute;left:435;top:1958;width:780;height:53">
              <v:path arrowok="t"/>
              <v:fill/>
            </v:shape>
            <v:shape coordorigin="435,2445" coordsize="780,53" fillcolor="#FBE7E6" filled="t" path="m435,2492l435,2450,435,2449,435,2448,436,2447,436,2447,436,2446,437,2446,437,2446,437,2446,437,2445,440,2445,1209,2445,1212,2446,1212,2446,1213,2446,1213,2446,1213,2447,1213,2447,1214,2447,1214,2449,1214,2450,1214,2493,1214,2494,1213,2495,1213,2495,1209,2497,440,2497,436,2495,435,2495,435,2495,435,2494,435,2494,435,2494,435,2493,435,2493,435,2493,435,2492xe" stroked="f" style="position:absolute;left:435;top:2445;width:780;height:53">
              <v:path arrowok="t"/>
              <v:fill/>
            </v:shape>
            <v:shape coordorigin="435,2957" coordsize="780,53" fillcolor="#FBE7E6" filled="t" path="m435,3005l435,2962,435,2962,435,2962,435,2961,435,2961,435,2961,435,2960,435,2960,436,2960,436,2959,436,2959,437,2959,437,2958,437,2958,437,2958,438,2958,438,2958,438,2958,439,2958,439,2957,439,2957,440,2957,1209,2957,1210,2957,1210,2957,1210,2958,1211,2958,1211,2958,1211,2958,1212,2958,1212,2958,1212,2958,1213,2959,1213,2959,1213,2959,1213,2960,1214,2960,1214,2962,1214,3005,1209,3010,440,3010,435,3006,435,3006,435,3005,435,3005xe" stroked="f" style="position:absolute;left:435;top:2957;width:780;height:53">
              <v:path arrowok="t"/>
              <v:fill/>
            </v:shape>
            <v:shape coordorigin="435,3507" coordsize="780,53" fillcolor="#FBE7E6" filled="t" path="m435,3555l435,3512,435,3512,435,3511,435,3511,435,3511,435,3510,435,3510,435,3510,436,3509,436,3509,436,3509,437,3508,437,3508,437,3508,437,3508,438,3508,438,3507,438,3507,439,3507,439,3507,439,3507,440,3507,1209,3507,1212,3508,1212,3508,1213,3508,1213,3509,1213,3509,1213,3509,1214,3510,1214,3510,1214,3510,1214,3511,1214,3511,1214,3511,1214,3512,1214,3512,1214,3555,1214,3557,1213,3558,1213,3558,1209,3560,440,3560,435,3557,435,3556,435,3556,435,3556,435,3555,435,3555,435,3555xe" stroked="f" style="position:absolute;left:435;top:3507;width:780;height:53">
              <v:path arrowok="t"/>
              <v:fill/>
            </v:shape>
            <v:shape coordorigin="435,4030" coordsize="780,53" fillcolor="#FBE7E6" filled="t" path="m435,4078l435,4035,435,4035,435,4035,435,4034,435,4034,435,4034,435,4033,435,4033,436,4033,436,4032,436,4032,437,4032,437,4031,437,4031,437,4031,438,4031,438,4031,438,4031,439,4031,439,4030,439,4030,440,4030,1209,4030,1210,4030,1210,4030,1210,4031,1211,4031,1211,4031,1211,4031,1212,4031,1212,4031,1212,4031,1213,4032,1213,4032,1213,4032,1213,4033,1214,4033,1214,4033,1214,4034,1214,4034,1214,4034,1214,4035,1214,4035,1214,4035,1214,4078,1214,4080,1213,4081,1213,4081,1213,4081,1213,4082,1212,4082,1212,4082,1212,4083,1211,4083,1211,4083,1211,4083,1210,4083,1210,4083,1210,4083,1209,4083,440,4083,438,4083,438,4083,437,4083,437,4082,437,4082,437,4082,436,4081,436,4081,436,4081,435,4081,435,4080,435,4080,435,4080,435,4079,435,4079,435,4079,435,4078,435,4078xe" stroked="f" style="position:absolute;left:435;top:4030;width:780;height:53">
              <v:path arrowok="t"/>
              <v:fill/>
            </v:shape>
            <v:shape coordorigin="435,4517" coordsize="780,53" fillcolor="#FBE7E6" filled="t" path="m435,4564l435,4522,435,4521,435,4521,435,4521,435,4520,435,4520,435,4520,435,4519,436,4519,436,4519,436,4518,437,4518,437,4518,437,4518,437,4517,438,4517,438,4517,438,4517,439,4517,439,4517,439,4517,440,4517,1209,4517,1210,4517,1210,4517,1210,4517,1211,4517,1211,4517,1211,4517,1212,4517,1212,4518,1212,4518,1213,4518,1213,4518,1213,4519,1213,4519,1214,4519,1214,4521,1214,4522,1214,4565,1214,4566,1213,4567,1213,4567,1213,4568,1213,4568,1212,4568,1212,4569,1212,4569,1211,4569,1211,4569,1211,4569,1210,4569,1210,4569,1210,4569,1209,4569,440,4569,438,4569,438,4569,437,4569,437,4569,437,4568,437,4568,436,4568,436,4567,436,4567,435,4567,435,4567,435,4566,435,4566,435,4566,435,4565,435,4565,435,4565,435,4564xe" stroked="f" style="position:absolute;left:435;top:4517;width:780;height:53">
              <v:path arrowok="t"/>
              <v:fill/>
            </v:shape>
            <v:shape coordorigin="435,5003" coordsize="780,53" fillcolor="#FBE7E6" filled="t" path="m435,5050l435,5008,435,5008,435,5006,437,5004,437,5004,437,5004,438,5003,438,5003,438,5003,439,5003,439,5003,439,5003,440,5003,1209,5003,1214,5008,1214,5051,1213,5053,1213,5054,1213,5054,1213,5054,1212,5055,1212,5055,1212,5055,1211,5055,1211,5055,1211,5056,1210,5056,1210,5056,1210,5056,1209,5056,440,5056,438,5055,438,5055,437,5055,437,5055,437,5055,437,5054,436,5054,436,5054,436,5053,435,5053,435,5053,435,5053,435,5052,435,5052,435,5052,435,5051,435,5051,435,5050xe" stroked="f" style="position:absolute;left:435;top:5003;width:780;height:53">
              <v:path arrowok="t"/>
              <v:fill/>
            </v:shape>
            <v:shape coordorigin="435,5436" coordsize="780,53" fillcolor="#E6F4E9" filled="t" path="m435,5484l435,5441,435,5441,435,5441,435,5440,435,5440,435,5440,435,5439,435,5439,436,5439,436,5438,436,5438,437,5438,437,5437,437,5437,437,5437,438,5437,438,5437,438,5437,439,5437,439,5436,439,5436,440,5436,1209,5436,1210,5436,1210,5436,1210,5437,1211,5437,1211,5437,1211,5437,1212,5437,1212,5437,1212,5437,1213,5438,1213,5438,1213,5438,1213,5439,1214,5439,1214,5439,1214,5440,1214,5440,1214,5440,1214,5441,1214,5441,1214,5441,1214,5484,1209,5489,440,5489,438,5489,438,5489,437,5489,437,5488,437,5488,437,5488,436,5487,436,5487,436,5487,435,5487,435,5486,435,5486,435,5486,435,5485,435,5485,435,5485,435,5484,435,5484xe" stroked="f" style="position:absolute;left:435;top:5436;width:780;height:53">
              <v:path arrowok="t"/>
              <v:fill/>
            </v:shape>
            <v:shape style="position:absolute;left:435;top:5658;width:780;height:129" type="#_x0000_t75">
              <v:imagedata o:title="" r:id="rId14"/>
            </v:shape>
            <v:shape coordorigin="435,5968" coordsize="780,53" fillcolor="#FBE7E6" filled="t" path="m435,6015l435,5972,435,5972,435,5972,435,5971,435,5971,435,5971,435,5971,435,5970,436,5970,436,5970,436,5969,437,5969,437,5969,437,5968,437,5968,438,5968,438,5968,438,5968,439,5968,439,5968,439,5968,440,5968,1209,5968,1214,5972,1214,6015,1213,6018,1213,6018,1209,6020,440,6020,437,6020,437,6019,437,6019,436,6019,436,6018,436,6018,435,6018,435,6017,435,6017,435,6017,435,6017,435,6016,435,6016,435,6015,435,6015xe" stroked="f" style="position:absolute;left:435;top:5968;width:780;height:53">
              <v:path arrowok="t"/>
              <v:fill/>
            </v:shape>
            <v:shape style="position:absolute;left:435;top:6293;width:765;height:406" type="#_x0000_t75">
              <v:imagedata o:title="" r:id="rId15"/>
            </v:shape>
            <v:shape coordorigin="435,6878" coordsize="780,53" fillcolor="#E6F4E9" filled="t" path="m435,6926l435,6883,435,6883,435,6882,435,6882,435,6882,435,6881,435,6881,435,6881,436,6880,436,6880,436,6880,437,6879,437,6879,437,6879,437,6879,438,6879,438,6878,438,6878,439,6878,439,6878,439,6878,440,6878,1209,6878,1210,6878,1210,6878,1210,6878,1211,6878,1211,6878,1211,6879,1212,6879,1212,6879,1212,6879,1213,6879,1213,6880,1213,6880,1213,6880,1214,6881,1214,6881,1214,6881,1214,6882,1214,6882,1214,6882,1214,6883,1214,6883,1214,6926,1214,6926,1214,6927,1214,6927,1214,6927,1214,6928,1214,6928,1214,6928,1213,6929,1213,6929,1213,6929,1213,6930,1212,6930,1212,6930,1212,6930,1211,6930,1211,6930,1211,6931,1210,6931,1210,6931,1210,6931,1209,6931,440,6931,439,6931,439,6931,439,6931,438,6931,438,6930,438,6930,437,6930,437,6930,437,6930,437,6930,436,6929,436,6929,436,6929,435,6928,435,6928,435,6928,435,6927,435,6927,435,6927,435,6926,435,6926,435,6926xe" stroked="f" style="position:absolute;left:435;top:6878;width:780;height:53">
              <v:path arrowok="t"/>
              <v:fill/>
            </v:shape>
            <v:shape coordorigin="435,7298" coordsize="780,53" fillcolor="#FBE7E6" filled="t" path="m435,7346l435,7303,435,7303,435,7302,435,7302,435,7302,435,7301,435,7301,435,7301,436,7301,436,7300,436,7300,437,7300,437,7299,437,7299,437,7299,438,7299,438,7299,438,7299,439,7298,439,7298,439,7298,440,7298,1209,7298,1210,7298,1210,7298,1210,7298,1211,7299,1211,7299,1211,7299,1212,7299,1212,7299,1212,7299,1213,7300,1213,7300,1213,7300,1213,7301,1214,7301,1214,7301,1214,7301,1214,7302,1214,7302,1214,7302,1214,7303,1214,7303,1214,7346,1214,7346,1214,7347,1214,7347,1214,7348,1214,7348,1214,7348,1214,7348,1213,7349,1213,7349,1213,7349,1213,7350,1212,7350,1212,7350,1212,7350,1211,7351,1211,7351,1211,7351,1210,7351,1210,7351,1210,7351,1209,7351,440,7351,438,7351,438,7351,437,7350,437,7350,437,7350,437,7350,436,7349,436,7349,436,7349,435,7348,435,7348,435,7348,435,7348,435,7347,435,7347,435,7346,435,7346,435,7346xe" stroked="f" style="position:absolute;left:435;top:7298;width:780;height:53">
              <v:path arrowok="t"/>
              <v:fill/>
            </v:shape>
            <v:shape coordorigin="435,7785" coordsize="780,53" fillcolor="#E6F4E9" filled="t" path="m435,7832l435,7789,435,7789,435,7789,435,7788,435,7788,435,7788,435,7787,435,7787,436,7787,436,7787,436,7786,437,7786,437,7786,437,7785,437,7785,438,7785,438,7785,438,7785,439,7785,439,7785,439,7785,440,7785,1209,7785,1210,7785,1210,7785,1210,7785,1211,7785,1211,7785,1211,7785,1212,7785,1212,7785,1212,7786,1213,7786,1213,7786,1213,7787,1213,7787,1214,7787,1214,7787,1214,7788,1214,7788,1214,7788,1214,7789,1214,7789,1214,7789,1214,7832,1214,7834,1213,7835,1213,7835,1213,7836,1213,7836,1212,7836,1212,7836,1212,7837,1209,7837,440,7837,437,7836,437,7836,437,7836,436,7836,436,7835,436,7835,435,7835,435,7834,435,7834,435,7834,435,7833,435,7833,435,7833,435,7832,435,7832xe" stroked="f" style="position:absolute;left:435;top:7785;width:780;height:53">
              <v:path arrowok="t"/>
              <v:fill/>
            </v:shape>
            <v:shape coordorigin="435,8205" coordsize="780,53" fillcolor="#FBE7E6" filled="t" path="m435,8252l435,8210,435,8209,435,8208,437,8206,437,8206,437,8205,438,8205,438,8205,438,8205,439,8205,439,8205,439,8205,440,8205,1209,8205,1210,8205,1210,8205,1210,8205,1211,8205,1211,8205,1211,8205,1212,8205,1212,8206,1212,8206,1213,8206,1213,8207,1213,8207,1213,8207,1214,8207,1214,8208,1214,8208,1214,8208,1214,8209,1214,8209,1214,8209,1214,8210,1214,8253,1214,8253,1214,8253,1214,8254,1214,8254,1214,8254,1214,8255,1214,8255,1213,8255,1213,8256,1213,8256,1213,8256,1212,8257,1212,8257,1212,8257,1211,8257,1211,8257,1211,8257,1210,8257,1210,8257,1210,8258,1209,8258,440,8258,438,8257,438,8257,437,8257,437,8257,437,8257,437,8256,436,8256,436,8256,436,8255,435,8255,435,8255,435,8254,435,8254,435,8254,435,8253,435,8253,435,8253,435,8252xe" stroked="f" style="position:absolute;left:435;top:8205;width:780;height:53">
              <v:path arrowok="t"/>
              <v:fill/>
            </v:shape>
            <v:shape coordorigin="435,8728" coordsize="780,53" fillcolor="#FBE7E6" filled="t" path="m435,8776l435,8733,435,8733,435,8732,435,8732,435,8732,435,8731,435,8731,435,8731,436,8730,436,8730,436,8730,437,8729,437,8729,437,8729,437,8729,438,8729,438,8728,438,8728,439,8728,439,8728,439,8728,440,8728,1209,8728,1210,8728,1210,8728,1210,8728,1212,8729,1213,8730,1214,8732,1214,8733,1214,8776,1214,8778,1213,8779,1213,8779,1213,8779,1213,8780,1212,8780,1212,8780,1212,8780,1211,8780,1211,8780,1211,8781,1210,8781,1210,8781,1210,8781,1209,8781,440,8781,438,8780,438,8780,437,8780,437,8780,437,8780,437,8780,436,8779,436,8779,436,8779,435,8778,435,8778,435,8778,435,8777,435,8777,435,8777,435,8776,435,8776,435,8776xe" stroked="f" style="position:absolute;left:435;top:8728;width:780;height:53">
              <v:path arrowok="t"/>
              <v:fill/>
            </v:shape>
            <v:shape coordorigin="435,9188" coordsize="780,53" fillcolor="#FBE7E6" filled="t" path="m435,9235l435,9193,435,9192,435,9192,435,9192,435,9191,435,9191,435,9191,435,9191,436,9190,436,9190,436,9190,437,9189,437,9189,437,9189,437,9189,438,9188,438,9188,438,9188,439,9188,439,9188,439,9188,440,9188,1209,9188,1210,9188,1210,9188,1210,9188,1211,9188,1211,9188,1211,9188,1212,9189,1212,9189,1212,9189,1213,9189,1213,9190,1213,9190,1213,9190,1214,9191,1214,9193,1214,9236,1209,9241,440,9241,438,9240,438,9240,437,9240,437,9240,437,9240,437,9239,436,9239,436,9239,436,9238,435,9238,435,9238,435,9237,435,9237,435,9237,435,9236,435,9236,435,9236,435,9235xe" stroked="f" style="position:absolute;left:435;top:9188;width:780;height:53">
              <v:path arrowok="t"/>
              <v:fill/>
            </v:shape>
            <v:shape coordorigin="435,9738" coordsize="780,53" fillcolor="#FBE7E6" filled="t" path="m435,9785l435,9743,435,9742,435,9742,435,9742,435,9741,435,9741,435,9741,435,9740,436,9740,436,9740,436,9739,437,9739,437,9739,437,9738,437,9738,438,9738,438,9738,438,9738,439,9738,439,9738,439,9738,440,9738,1209,9738,1210,9738,1210,9738,1210,9738,1211,9738,1211,9738,1211,9738,1212,9738,1212,9738,1212,9739,1213,9739,1213,9739,1213,9740,1213,9740,1214,9740,1214,9741,1214,9741,1214,9741,1214,9742,1214,9742,1214,9742,1214,9743,1214,9786,1214,9787,1213,9788,1213,9788,1209,9790,440,9790,436,9788,435,9788,435,9788,435,9787,435,9787,435,9787,435,9786,435,9786,435,9786,435,9785xe" stroked="f" style="position:absolute;left:435;top:9738;width:780;height:53">
              <v:path arrowok="t"/>
              <v:fill/>
            </v:shape>
            <v:shape coordorigin="435,10171" coordsize="780,53" fillcolor="#FBE7E6" filled="t" path="m435,10219l435,10176,435,10176,435,10175,435,10175,435,10175,435,10174,435,10174,435,10174,436,10173,436,10173,436,10173,437,10172,437,10172,437,10172,437,10172,438,10172,438,10171,438,10171,439,10171,439,10171,439,10171,440,10171,1209,10171,1210,10171,1210,10171,1210,10171,1211,10171,1211,10171,1211,10172,1212,10172,1212,10172,1212,10172,1213,10172,1213,10173,1213,10173,1213,10173,1214,10174,1214,10175,1214,10176,1214,10219,1214,10221,1213,10222,1213,10222,1209,10224,440,10224,435,10219,435,10219xe" stroked="f" style="position:absolute;left:435;top:10171;width:780;height:53">
              <v:path arrowok="t"/>
              <v:fill/>
            </v:shape>
            <v:shape coordorigin="435,10657" coordsize="780,53" fillcolor="#E6F4E9" filled="t" path="m435,10705l435,10662,435,10662,435,10662,435,10661,435,10661,435,10661,435,10660,435,10660,436,10660,436,10659,436,10659,437,10659,437,10658,437,10658,437,10658,438,10658,438,10658,438,10658,439,10657,439,10657,439,10657,440,10657,1209,10657,1210,10657,1210,10657,1210,10657,1211,10658,1211,10658,1211,10658,1212,10658,1212,10658,1212,10658,1213,10659,1213,10659,1213,10659,1213,10660,1214,10660,1214,10662,1214,10662,1214,10705,1214,10706,1214,10706,1214,10706,1214,10707,1214,10707,1214,10707,1214,10708,1213,10708,1213,10708,1213,10708,1213,10709,1212,10709,1212,10709,1212,10709,1211,10710,1211,10710,1211,10710,1210,10710,1210,10710,1210,10710,1209,10710,440,10710,438,10710,438,10710,437,10709,437,10709,437,10709,437,10709,436,10708,436,10708,436,10708,435,10708,435,10707,435,10707,435,10707,435,10706,435,10706,435,10706,435,10705,435,10705xe" stroked="f" style="position:absolute;left:435;top:10657;width:780;height:53">
              <v:path arrowok="t"/>
              <v:fill/>
            </v:shape>
            <v:shape coordorigin="402,10775" coordsize="846,69" fillcolor="#40536A" filled="t" path="m1247,10844l402,10844,402,10785,405,10778,405,10778,412,10775,1238,10775,1241,10776,1242,10776,1242,10776,1243,10777,1243,10777,1244,10778,1244,10778,1245,10778,1245,10779,1246,10780,1246,10780,1246,10781,1247,10781,1247,10782,1247,10783,1247,10783,1247,10784,1247,10785,1247,10844xe" stroked="f" style="position:absolute;left:402;top:10775;width:846;height:69">
              <v:path arrowok="t"/>
              <v:fill/>
            </v:shape>
            <v:shape coordorigin="435,11145" coordsize="780,53" fillcolor="#FBE7E6" filled="t" path="m435,11192l435,11150,435,11150,435,11149,435,11149,435,11148,435,11148,435,11148,435,11148,436,11147,436,11147,436,11147,437,11146,437,11146,437,11146,437,11146,438,11145,438,11145,438,11145,439,11145,439,11145,439,11145,440,11145,1209,11145,1210,11145,1210,11145,1210,11145,1211,11145,1211,11145,1211,11145,1212,11146,1212,11146,1212,11146,1213,11147,1214,11149,1214,11150,1214,11193,1214,11195,1214,11195,1214,11195,1213,11195,1213,11196,1213,11196,1213,11196,1212,11197,1212,11197,1212,11197,1211,11197,1211,11197,1211,11197,1210,11198,1210,11198,1210,11198,1209,11198,440,11198,438,11197,438,11197,437,11197,437,11197,437,11197,437,11196,436,11196,436,11196,436,11195,435,11195,435,11195,435,11195,435,11194,435,11194,435,11194,435,11193,435,11193,435,11192xe" stroked="f" style="position:absolute;left:435;top:11145;width:780;height:53">
              <v:path arrowok="t"/>
              <v:fill/>
            </v:shape>
            <v:shape coordorigin="435,11668" coordsize="780,53" fillcolor="#E6F4E9" filled="t" path="m435,11716l435,11673,435,11673,435,11672,435,11672,435,11672,435,11671,435,11671,435,11671,436,11671,436,11670,436,11670,437,11669,437,11669,437,11669,437,11669,438,11669,438,11669,438,11668,439,11668,439,11668,439,11668,440,11668,1209,11668,1210,11668,1210,11668,1210,11668,1211,11668,1211,11669,1211,11669,1212,11669,1212,11669,1212,11669,1213,11669,1213,11670,1213,11670,1213,11671,1214,11671,1214,11672,1214,11673,1214,11716,1214,11718,1213,11719,1213,11719,1213,11719,1213,11720,1212,11720,1212,11720,1212,11720,1211,11721,1211,11721,1211,11721,1210,11721,1210,11721,1210,11721,1209,11721,440,11721,438,11721,438,11721,437,11720,437,11720,437,11720,437,11720,436,11719,436,11719,436,11719,435,11718,435,11718,435,11718,435,11717,435,11717,435,11717,435,11716,435,11716,435,11716xe" stroked="f" style="position:absolute;left:435;top:11668;width:780;height:53">
              <v:path arrowok="t"/>
              <v:fill/>
            </v:shape>
            <v:shape coordorigin="435,12088" coordsize="780,53" fillcolor="#FBE7E6" filled="t" path="m435,12136l435,12093,435,12093,435,12093,435,12092,435,12092,435,12092,435,12091,435,12091,436,12091,436,12090,436,12090,437,12090,437,12089,437,12089,437,12089,438,12089,438,12089,438,12089,439,12089,439,12089,439,12088,440,12088,1209,12088,1212,12089,1212,12089,1213,12090,1213,12090,1213,12090,1213,12091,1214,12091,1214,12091,1214,12092,1214,12092,1214,12092,1214,12093,1214,12093,1214,12093,1214,12136,1214,12138,1213,12139,1213,12139,1209,12141,440,12141,437,12140,437,12140,437,12140,436,12139,436,12139,436,12139,435,12139,435,12138,435,12138,435,12138,435,12137,435,12137,435,12137,435,12136,435,12136xe" stroked="f" style="position:absolute;left:435;top:12088;width:780;height:53">
              <v:path arrowok="t"/>
              <v:fill/>
            </v:shape>
            <v:shape style="position:absolute;left:435;top:12413;width:780;height:144" type="#_x0000_t75">
              <v:imagedata o:title="" r:id="rId16"/>
            </v:shape>
            <v:shape coordorigin="435,12737" coordsize="780,53" fillcolor="#FBE7E6" filled="t" path="m435,12785l435,12742,435,12742,435,12741,435,12741,435,12741,435,12740,435,12740,435,12740,436,12740,436,12739,436,12739,437,12739,437,12738,437,12738,437,12738,438,12738,438,12738,438,12737,439,12737,439,12737,439,12737,440,12737,1209,12737,1212,12738,1212,12738,1213,12739,1213,12739,1213,12739,1213,12740,1214,12740,1214,12741,1214,12742,1214,12785,1214,12787,1213,12788,1212,12789,1211,12790,1211,12790,1210,12790,1210,12790,1210,12790,1209,12790,440,12790,439,12790,439,12790,439,12790,438,12790,438,12790,438,12790,437,12789,437,12789,437,12789,437,12789,436,12788,436,12788,436,12788,435,12787,435,12787,435,12787,435,12786,435,12786,435,12786,435,12785,435,12785,435,12785xe" stroked="f" style="position:absolute;left:435;top:12737;width:780;height:53">
              <v:path arrowok="t"/>
              <v:fill/>
            </v:shape>
            <v:shape coordorigin="435,13171" coordsize="780,53" fillcolor="#FBE7E6" filled="t" path="m435,13218l435,13176,435,13175,435,13175,435,13175,435,13174,435,13174,435,13174,435,13173,436,13173,436,13173,436,13172,437,13172,437,13172,437,13172,437,13171,438,13171,438,13171,438,13171,439,13171,439,13171,439,13171,440,13171,1209,13171,1214,13174,1214,13174,1214,13175,1214,13175,1214,13175,1214,13176,1214,13219,1214,13219,1214,13219,1214,13220,1214,13220,1214,13220,1214,13221,1214,13221,1213,13221,1213,13221,1213,13222,1213,13222,1212,13222,1212,13223,1212,13223,1211,13223,1211,13223,1211,13223,1210,13223,1210,13223,1210,13223,1209,13224,440,13224,439,13223,439,13223,439,13223,438,13223,438,13223,438,13223,437,13223,437,13223,437,13222,437,13222,436,13222,436,13221,436,13221,435,13221,435,13221,435,13220,435,13220,435,13220,435,13219,435,13219,435,13219,435,13218xe" stroked="f" style="position:absolute;left:435;top:13171;width:780;height:53">
              <v:path arrowok="t"/>
              <v:fill/>
            </v:shape>
            <v:shape style="position:absolute;left:435;top:13533;width:780;height:194" type="#_x0000_t75">
              <v:imagedata o:title="" r:id="rId17"/>
            </v:shape>
            <v:shape coordorigin="435,13907" coordsize="780,53" fillcolor="#E6F4E9" filled="t" path="m435,13954l435,13912,435,13911,435,13911,435,13911,435,13910,435,13910,435,13910,435,13909,436,13909,436,13909,436,13908,437,13908,437,13908,437,13908,437,13907,438,13907,438,13907,438,13907,439,13907,439,13907,439,13907,440,13907,1209,13907,1212,13908,1212,13908,1213,13908,1213,13908,1213,13909,1213,13909,1214,13909,1214,13911,1214,13912,1214,13955,1214,13956,1213,13957,1213,13957,1213,13958,1213,13958,1212,13958,1212,13959,1212,13959,1211,13959,1211,13959,1211,13959,1210,13959,1210,13959,1210,13960,1209,13960,440,13960,438,13959,438,13959,437,13959,437,13959,437,13958,437,13958,436,13958,436,13957,436,13957,435,13957,435,13957,435,13956,435,13956,435,13956,435,13955,435,13955,435,13955,435,13954xe" stroked="f" style="position:absolute;left:435;top:13907;width:780;height:53">
              <v:path arrowok="t"/>
              <v:fill/>
            </v:shape>
            <v:shape coordorigin="402,14024" coordsize="846,69" fillcolor="#40536A" filled="t" path="m1247,14093l402,14093,402,14034,403,14029,404,14028,404,14028,405,14027,405,14027,406,14026,406,14026,407,14026,412,14024,1238,14024,1244,14027,1245,14028,1245,14028,1246,14029,1246,14030,1246,14030,1247,14031,1247,14031,1247,14032,1247,14033,1247,14033,1247,14034,1247,14093xe" stroked="f" style="position:absolute;left:402;top:14024;width:846;height:69">
              <v:path arrowok="t"/>
              <v:fill/>
            </v:shape>
            <v:shape coordorigin="435,14252" coordsize="780,53" fillcolor="#E6F4E9" filled="t" path="m435,14299l435,14257,435,14256,435,14256,435,14255,435,14255,435,14255,435,14255,435,14254,436,14254,436,14254,436,14253,437,14253,437,14253,437,14252,437,14252,438,14252,438,14252,438,14252,439,14252,439,14252,439,14252,440,14252,1209,14252,1210,14252,1210,14252,1210,14252,1211,14252,1211,14252,1211,14252,1212,14252,1212,14252,1212,14253,1213,14253,1213,14253,1213,14254,1213,14254,1214,14254,1214,14255,1214,14255,1214,14255,1214,14255,1214,14256,1214,14256,1214,14257,1214,14299,1214,14301,1213,14302,1213,14302,1213,14303,1213,14303,1212,14303,1212,14304,1212,14304,1209,14304,440,14304,437,14304,437,14303,437,14303,436,14303,436,14302,436,14302,435,14302,435,14301,435,14301,435,14301,435,14301,435,14300,435,14300,435,14299,435,14299xe" stroked="f" style="position:absolute;left:435;top:14252;width:780;height:53">
              <v:path arrowok="t"/>
              <v:fill/>
            </v:shape>
            <v:shape coordorigin="402,16678" coordsize="846,69" fillcolor="#40536A" filled="t" path="m1247,16746l402,16746,402,16688,402,16687,402,16686,402,16686,402,16685,403,16684,403,16684,403,16683,403,16682,404,16682,404,16681,405,16681,405,16680,406,16680,406,16680,407,16679,408,16679,408,16679,409,16678,410,16678,410,16678,411,16678,412,16678,1238,16678,1238,16678,1239,16678,1240,16678,1240,16678,1241,16679,1242,16679,1242,16679,1243,16680,1243,16680,1244,16680,1244,16681,1245,16681,1245,16682,1246,16682,1246,16683,1246,16684,1247,16684,1247,16685,1247,16686,1247,16686,1247,16687,1247,16688,1247,16746xe" stroked="f" style="position:absolute;left:402;top:16678;width:846;height:69">
              <v:path arrowok="t"/>
              <v:fill/>
            </v:shape>
            <v:shape coordorigin="435,16852" coordsize="780,79" fillcolor="#E6F4E9" filled="t" path="m435,16926l435,16857,435,16857,435,16856,435,16856,435,16856,435,16855,435,16855,435,16855,436,16854,436,16854,436,16854,437,16853,437,16853,437,16853,437,16853,438,16853,438,16853,438,16852,439,16852,439,16852,439,16852,440,16852,1209,16852,1210,16852,1210,16852,1210,16852,1211,16852,1211,16853,1211,16853,1212,16853,1212,16853,1212,16853,1214,16855,1214,16857,1214,16926,1213,16929,1211,16931,1211,16931,1211,16931,1210,16931,1210,16931,1210,16931,1209,16931,440,16931,439,16931,439,16931,439,16931,438,16931,438,16931,438,16931,437,16931,437,16931,437,16930,437,16930,436,16930,436,16929,436,16929,435,16929,435,16928,435,16928,435,16928,435,16928,435,16927,435,16927,435,16926,435,16926xe" stroked="f" style="position:absolute;left:435;top:16852;width:780;height:79">
              <v:path arrowok="t"/>
              <v:fill/>
            </v:shape>
            <v:shape coordorigin="435,17315" coordsize="780,53" fillcolor="#E6F4E9" filled="t" path="m435,17362l435,17320,435,17319,435,17319,435,17319,435,17318,435,17318,435,17318,435,17317,436,17317,436,17317,436,17316,437,17316,437,17316,437,17316,437,17315,438,17315,438,17315,438,17315,439,17315,439,17315,439,17315,440,17315,1209,17315,1210,17315,1210,17315,1210,17315,1211,17315,1211,17315,1211,17315,1212,17315,1212,17316,1212,17316,1213,17316,1213,17316,1213,17317,1213,17317,1214,17317,1214,17319,1214,17320,1214,17363,1214,17364,1213,17365,1213,17365,1213,17366,1213,17366,1212,17366,1212,17367,1212,17367,1211,17367,1211,17367,1211,17367,1210,17367,1210,17367,1210,17367,1209,17368,440,17368,437,17367,437,17366,437,17366,436,17366,436,17365,436,17365,435,17365,435,17365,435,17364,435,17364,435,17364,435,17363,435,17363,435,17363,435,17362xe" stroked="f" style="position:absolute;left:435;top:17315;width:780;height:53">
              <v:path arrowok="t"/>
              <v:fill/>
            </v:shape>
            <v:shape coordorigin="435,17645" coordsize="780,53" fillcolor="#FBE7E6" filled="t" path="m435,17693l435,17650,435,17650,435,17649,435,17649,435,17649,435,17648,435,17648,435,17648,436,17647,436,17647,436,17647,437,17646,437,17646,437,17646,437,17646,438,17646,438,17645,438,17645,439,17645,439,17645,439,17645,440,17645,1209,17645,1213,17647,1214,17648,1214,17649,1214,17650,1214,17693,1214,17695,1213,17696,1212,17697,1211,17697,1211,17698,1210,17698,1210,17698,1210,17698,1209,17698,440,17698,439,17698,439,17698,439,17698,438,17698,438,17697,438,17697,437,17697,437,17697,437,17697,437,17697,436,17696,436,17696,436,17696,435,17695,435,17695,435,17695,435,17694,435,17694,435,17694,435,17693,435,17693,435,17693xe" stroked="f" style="position:absolute;left:435;top:17645;width:780;height:53">
              <v:path arrowok="t"/>
              <v:fill/>
            </v:shape>
            <v:shape coordorigin="435,18984" coordsize="780,53" fillcolor="#E6F4E9" filled="t" path="m435,19031l435,18989,435,18988,435,18988,435,18988,435,18987,435,18987,435,18987,435,18986,436,18986,436,18986,440,18984,1209,18984,1212,18984,1212,18985,1213,18985,1213,18985,1213,18986,1213,18986,1214,18986,1214,18987,1214,18987,1214,18987,1214,18988,1214,18988,1214,18988,1214,18989,1214,19032,1214,19033,1213,19035,1212,19036,1212,19036,1211,19036,1211,19036,1211,19036,1210,19036,1210,19036,1210,19036,1209,19036,440,19036,439,19036,439,19036,439,19036,438,19036,438,19036,438,19036,437,19036,437,19036,437,19035,437,19035,436,19035,436,19034,436,19034,435,19034,435,19034,435,19033,435,19033,435,19033,435,19032,435,19032,435,19032,435,19031xe" stroked="f" style="position:absolute;left:435;top:18984;width:780;height:53">
              <v:path arrowok="t"/>
              <v:fill/>
            </v:shape>
            <v:shape coordorigin="435,19314" coordsize="780,53" fillcolor="#FBE7E6" filled="t" path="m435,19362l435,19319,435,19319,435,19318,435,19318,435,19318,435,19317,435,19317,435,19317,436,19316,436,19316,436,19316,437,19315,437,19315,437,19315,437,19315,438,19315,438,19314,438,19314,439,19314,439,19314,439,19314,440,19314,1209,19314,1210,19314,1210,19314,1210,19314,1211,19314,1211,19314,1211,19315,1212,19315,1212,19315,1212,19315,1213,19316,1214,19318,1214,19319,1214,19362,1214,19364,1214,19364,1214,19364,1213,19364,1213,19365,1213,19365,1213,19366,1212,19366,1212,19366,1212,19366,1209,19367,440,19367,438,19366,438,19366,437,19366,437,19366,437,19366,437,19366,436,19365,436,19365,436,19364,435,19364,435,19364,435,19364,435,19363,435,19363,435,19363,435,19362,435,19362,435,19362xe" stroked="f" style="position:absolute;left:435;top:19314;width:780;height:53">
              <v:path arrowok="t"/>
              <v:fill/>
            </v:shape>
            <v:shape style="position:absolute;left:435;top:19676;width:349;height:77" type="#_x0000_t75">
              <v:imagedata o:title="" r:id="rId18"/>
            </v:shape>
            <v:shape coordorigin="435,19827" coordsize="780,53" fillcolor="#E6F4E9" filled="t" path="m435,19874l435,19832,435,19831,435,19831,435,19831,435,19830,435,19830,435,19830,435,19829,436,19829,436,19829,436,19828,437,19828,437,19828,437,19828,437,19827,438,19827,438,19827,438,19827,439,19827,439,19827,439,19827,440,19827,1209,19827,1210,19827,1210,19827,1210,19827,1211,19827,1211,19827,1211,19827,1212,19827,1212,19828,1212,19828,1213,19828,1213,19828,1213,19829,1213,19829,1214,19829,1214,19831,1214,19832,1214,19875,1214,19875,1214,19875,1214,19876,1214,19876,1214,19876,1214,19877,1214,19877,1213,19877,1213,19877,1213,19878,1213,19878,1212,19878,1212,19879,1212,19879,1211,19879,1211,19879,1211,19879,1210,19879,1210,19879,1210,19880,1209,19880,440,19880,438,19879,438,19879,437,19879,437,19879,437,19878,437,19878,436,19878,436,19877,436,19877,435,19877,435,19877,435,19876,435,19876,435,19876,435,19875,435,19875,435,19875,435,19874xe" stroked="f" style="position:absolute;left:435;top:19827;width:780;height:53">
              <v:path arrowok="t"/>
              <v:fill/>
            </v:shape>
            <v:shape coordorigin="435,20316" coordsize="780,53" fillcolor="#E6F4E9" filled="t" path="m435,20363l435,20321,435,20320,435,20320,435,20320,435,20319,435,20319,435,20319,435,20318,436,20318,436,20318,436,20317,437,20317,437,20317,437,20316,437,20316,438,20316,438,20316,438,20316,439,20316,439,20316,439,20316,440,20316,1209,20316,1210,20316,1210,20316,1210,20316,1211,20316,1211,20316,1211,20316,1212,20316,1212,20316,1212,20317,1213,20317,1213,20317,1213,20318,1213,20318,1214,20318,1214,20319,1214,20319,1214,20319,1214,20320,1214,20320,1214,20320,1214,20321,1214,20364,1214,20365,1213,20366,1213,20366,1213,20367,1213,20367,1212,20367,1212,20368,1212,20368,1209,20368,440,20368,438,20368,438,20368,437,20368,437,20368,437,20367,437,20367,436,20367,436,20366,436,20366,435,20366,435,20366,435,20365,435,20365,435,20365,435,20364,435,20364,435,20364,435,20363xe" stroked="f" style="position:absolute;left:435;top:20316;width:780;height:53">
              <v:path arrowok="t"/>
              <v:fill/>
            </v:shape>
            <v:shape coordorigin="402,20433" coordsize="846,69" fillcolor="#40536A" filled="t" path="m1247,20502l402,20502,402,20443,402,20442,402,20442,402,20441,402,20440,403,20440,403,20439,403,20438,403,20438,404,20437,404,20437,405,20436,405,20436,406,20435,406,20435,407,20435,412,20433,1238,20433,1244,20436,1245,20437,1245,20437,1246,20438,1246,20438,1246,20439,1247,20440,1247,20440,1247,20441,1247,20442,1247,20442,1247,20443,1247,20502xe" stroked="f" style="position:absolute;left:402;top:20433;width:846;height:69">
              <v:path arrowok="t"/>
              <v:fill/>
            </v:shape>
            <v:shape coordorigin="435,22359" coordsize="780,53" fillcolor="#E6F4E9" filled="t" path="m435,22406l435,22363,435,22363,435,22363,435,22362,435,22362,435,22362,435,22361,435,22361,436,22361,436,22361,436,22360,437,22360,437,22360,437,22359,437,22359,438,22359,438,22359,438,22359,439,22359,439,22359,439,22359,440,22359,1209,22359,1211,22359,1211,22359,1212,22359,1212,22359,1212,22360,1213,22360,1213,22360,1213,22361,1213,22361,1214,22361,1214,22363,1214,22363,1214,22406,1214,22407,1214,22407,1214,22407,1214,22408,1214,22408,1214,22408,1214,22409,1213,22409,1213,22409,1213,22410,1213,22410,1212,22410,1212,22410,1212,22411,1211,22411,1211,22411,1211,22411,1210,22411,1210,22411,1210,22411,1209,22411,440,22411,439,22411,439,22411,439,22411,438,22411,438,22411,438,22411,437,22411,437,22410,437,22410,437,22410,436,22410,436,22409,436,22409,435,22409,435,22408,435,22408,435,22408,435,22407,435,22407,435,22407,435,22406,435,22406xe" stroked="f" style="position:absolute;left:435;top:22359;width:780;height:53">
              <v:path arrowok="t"/>
              <v:fill/>
            </v:shape>
            <v:shape coordorigin="435,22726" coordsize="780,53" fillcolor="#E6F4E9" filled="t" path="m435,22773l435,22731,435,22730,435,22729,437,22727,437,22727,437,22727,438,22726,438,22726,438,22726,439,22726,439,22726,439,22726,440,22726,1209,22726,1211,22726,1211,22726,1212,22727,1212,22727,1212,22727,1213,22728,1214,22730,1214,22731,1214,22774,1214,22775,1213,22776,1213,22777,1213,22777,1213,22777,1212,22778,1212,22778,1212,22778,1211,22778,1211,22778,1211,22778,1210,22779,1210,22779,1210,22779,1209,22779,440,22779,438,22778,438,22778,437,22778,437,22778,437,22778,437,22777,436,22777,436,22777,436,22776,435,22776,435,22776,435,22775,435,22775,435,22775,435,22774,435,22774,435,22774,435,22773xe" stroked="f" style="position:absolute;left:435;top:22726;width:780;height:53">
              <v:path arrowok="t"/>
              <v:fill/>
            </v:shape>
            <v:shape coordorigin="435,23003" coordsize="780,53" fillcolor="#FBE7E6" filled="t" path="m435,23051l435,23008,435,23008,435,23008,435,23007,435,23007,435,23007,435,23006,435,23006,436,23006,436,23005,436,23005,437,23005,437,23004,437,23004,437,23004,438,23004,438,23004,438,23004,439,23004,439,23003,439,23003,440,23003,1209,23003,1211,23004,1211,23004,1212,23004,1212,23004,1212,23004,1213,23005,1213,23005,1213,23005,1213,23006,1214,23006,1214,23006,1214,23007,1214,23007,1214,23007,1214,23008,1214,23008,1214,23008,1214,23051,1214,23052,1214,23052,1214,23052,1214,23053,1214,23053,1214,23053,1214,23054,1213,23054,1213,23054,1213,23054,1213,23055,1212,23055,1212,23055,1212,23056,1211,23056,1211,23056,1211,23056,1210,23056,1210,23056,1210,23056,1209,23056,440,23056,438,23056,438,23056,437,23056,437,23055,437,23055,437,23055,436,23054,436,23054,436,23054,435,23054,435,23053,435,23053,435,23053,435,23052,435,23052,435,23052,435,23051,435,23051xe" stroked="f" style="position:absolute;left:435;top:23003;width:780;height:53">
              <v:path arrowok="t"/>
              <v:fill/>
            </v:shape>
            <v:shape coordorigin="435,23595" coordsize="780,53" fillcolor="#E6F4E9" filled="t" path="m435,23643l435,23600,435,23600,435,23598,436,23598,436,23597,436,23597,437,23597,437,23596,437,23596,437,23596,438,23596,438,23596,438,23596,439,23596,439,23595,439,23595,440,23595,1209,23595,1211,23596,1211,23596,1212,23596,1212,23596,1212,23596,1213,23597,1213,23597,1213,23597,1213,23598,1214,23598,1214,23600,1214,23600,1214,23643,1214,23645,1213,23646,1212,23648,1211,23648,1211,23648,1210,23648,1210,23648,1210,23648,1209,23648,440,23648,439,23648,439,23648,439,23648,438,23648,438,23648,438,23648,437,23648,437,23647,437,23647,437,23647,436,23646,436,23646,436,23646,435,23646,435,23645,435,23645,435,23645,435,23644,435,23644,435,23644,435,23643,435,23643xe" stroked="f" style="position:absolute;left:435;top:23595;width:780;height:53">
              <v:path arrowok="t"/>
              <v:fill/>
            </v:shape>
            <v:shape coordorigin="435,23926" coordsize="780,53" fillcolor="#FBE7E6" filled="t" path="m435,23973l435,23931,435,23930,435,23929,437,23927,437,23927,437,23926,440,23926,1209,23926,1212,23927,1212,23927,1213,23928,1214,23930,1214,23931,1214,23974,1214,23975,1213,23977,1212,23978,1212,23978,1211,23978,1211,23978,1211,23978,1210,23978,1210,23978,1210,23979,1209,23979,440,23979,438,23978,438,23978,437,23978,437,23978,437,23978,437,23977,436,23977,436,23977,436,23976,435,23976,435,23976,435,23975,435,23975,435,23975,435,23974,435,23974,435,23974,435,23973xe" stroked="f" style="position:absolute;left:435;top:23926;width:780;height:53">
              <v:path arrowok="t"/>
              <v:fill/>
            </v:shape>
            <v:shape coordorigin="435,24412" coordsize="780,53" fillcolor="#E6F4E9" filled="t" path="m435,24460l435,24417,435,24417,435,24416,435,24416,435,24416,435,24415,435,24415,435,24415,436,24414,436,24414,436,24414,437,24413,437,24413,437,24413,437,24413,438,24413,438,24412,438,24412,439,24412,439,24412,439,24412,440,24412,1209,24412,1211,24412,1211,24413,1212,24413,1212,24413,1212,24413,1213,24413,1213,24414,1213,24414,1213,24414,1214,24415,1214,24415,1214,24415,1214,24416,1214,24416,1214,24416,1214,24417,1214,24417,1214,24460,1214,24460,1214,24461,1214,24461,1214,24461,1214,24462,1214,24462,1214,24462,1213,24463,1213,24463,1213,24463,1213,24464,1212,24464,1212,24464,1212,24464,1211,24464,1211,24464,1211,24465,1210,24465,1210,24465,1210,24465,1209,24465,440,24465,439,24465,439,24465,439,24465,438,24465,438,24464,438,24464,437,24464,437,24464,437,24464,437,24464,436,24463,436,24463,436,24463,435,24462,435,24462,435,24462,435,24461,435,24461,435,24461,435,24460,435,24460,435,24460xe" stroked="f" style="position:absolute;left:435;top:24412;width:780;height:53">
              <v:path arrowok="t"/>
              <v:fill/>
            </v:shape>
            <v:shape style="position:absolute;left:435;top:24634;width:780;height:480" type="#_x0000_t75">
              <v:imagedata o:title="" r:id="rId19"/>
            </v:shape>
            <v:shape coordorigin="435,25293" coordsize="780,53" fillcolor="#FBE7E6" filled="t" path="m435,25341l435,25298,435,25298,435,25298,435,25297,435,25297,435,25297,435,25296,435,25296,436,25296,436,25295,436,25295,437,25295,437,25295,437,25294,437,25294,438,25294,438,25294,438,25294,439,25294,439,25294,439,25293,440,25293,1209,25293,1211,25294,1211,25294,1212,25294,1212,25294,1212,25295,1213,25295,1213,25295,1213,25295,1213,25296,1214,25296,1214,25298,1214,25298,1214,25341,1214,25343,1213,25344,1212,25345,1212,25346,1211,25346,1211,25346,1211,25346,1210,25346,1210,25346,1210,25346,1209,25346,440,25346,438,25346,438,25346,437,25346,437,25345,437,25345,437,25345,436,25344,436,25344,436,25344,435,25344,435,25343,435,25343,435,25343,435,25342,435,25342,435,25342,435,25341,435,25341xe" stroked="f" style="position:absolute;left:435;top:25293;width:780;height:53">
              <v:path arrowok="t"/>
              <v:fill/>
            </v:shape>
            <v:shape style="position:absolute;left:435;top:25618;width:780;height:416" type="#_x0000_t75">
              <v:imagedata o:title="" r:id="rId20"/>
            </v:shape>
            <v:shape coordorigin="435,26214" coordsize="780,53" fillcolor="#E6F4E9" filled="t" path="m435,26262l435,26219,435,26219,435,26217,437,26216,437,26215,437,26215,440,26214,1209,26214,1212,26215,1212,26216,1213,26217,1214,26218,1214,26219,1214,26262,1214,26264,1213,26265,1213,26265,1213,26266,1213,26266,1212,26266,1212,26266,1212,26267,1211,26267,1211,26267,1211,26267,1210,26267,1210,26267,1210,26267,1209,26267,440,26267,438,26267,438,26267,437,26267,437,26266,437,26266,437,26266,436,26266,436,26265,436,26265,435,26265,435,26264,435,26264,435,26264,435,26263,435,26263,435,26263,435,26262,435,26262xe" stroked="f" style="position:absolute;left:435;top:26214;width:780;height:53">
              <v:path arrowok="t"/>
              <v:fill/>
            </v:shape>
            <v:shape coordorigin="402,26332" coordsize="846,69" fillcolor="#40536A" filled="t" path="m1247,26401l402,26401,402,26342,402,26341,402,26341,402,26340,402,26339,403,26339,403,26338,403,26337,403,26337,404,26336,404,26336,405,26335,405,26335,406,26334,406,26334,407,26333,412,26332,1238,26332,1246,26337,1246,26337,1246,26338,1247,26339,1247,26339,1247,26340,1247,26341,1247,26341,1247,26342,1247,26401xe" stroked="f" style="position:absolute;left:402;top:26332;width:846;height:69">
              <v:path arrowok="t"/>
              <v:fill/>
            </v:shape>
            <v:shape coordorigin="435,26702" coordsize="780,53" fillcolor="#E6F4E9" filled="t" path="m435,26750l435,26707,435,26707,435,26706,435,26706,435,26706,435,26705,435,26705,435,26705,436,26704,436,26704,436,26704,437,26703,437,26703,437,26703,437,26703,438,26703,438,26702,438,26702,439,26702,439,26702,439,26702,440,26702,1209,26702,1210,26702,1210,26702,1210,26702,1211,26702,1211,26702,1211,26703,1213,26704,1214,26705,1214,26707,1214,26750,1214,26750,1214,26751,1214,26751,1214,26751,1214,26752,1214,26752,1214,26752,1213,26753,1213,26753,1213,26753,1213,26754,1212,26754,1212,26754,1212,26754,1211,26754,1211,26755,1211,26755,1210,26755,1210,26755,1210,26755,1209,26755,440,26755,438,26755,438,26754,437,26754,437,26754,437,26754,437,26754,436,26753,436,26753,436,26753,435,26752,435,26752,435,26752,435,26751,435,26751,435,26751,435,26750,435,26750,435,26750xe" stroked="f" style="position:absolute;left:435;top:26702;width:780;height:53">
              <v:path arrowok="t"/>
              <v:fill/>
            </v:shape>
            <v:shape coordorigin="435,27138" coordsize="780,53" fillcolor="#FBE7E6" filled="t" path="m435,27186l435,27143,435,27143,435,27141,437,27139,437,27139,437,27139,438,27139,438,27139,438,27138,439,27138,439,27138,439,27138,440,27138,1209,27138,1211,27139,1211,27139,1212,27139,1212,27139,1212,27139,1213,27140,1214,27142,1214,27143,1214,27186,1214,27188,1213,27189,1212,27190,1212,27190,1211,27190,1211,27191,1211,27191,1210,27191,1210,27191,1210,27191,1209,27191,440,27191,438,27191,438,27190,437,27190,437,27190,437,27190,437,27190,436,27189,436,27189,436,27189,435,27188,435,27188,435,27188,435,27187,435,27187,435,27187,435,27186,435,27186,435,27186xe" stroked="f" style="position:absolute;left:435;top:27138;width:780;height:53">
              <v:path arrowok="t"/>
              <v:fill/>
            </v:shape>
            <v:shape coordorigin="435,27651" coordsize="780,79" fillcolor="#FBE7E6" filled="t" path="m435,27725l435,27656,435,27655,435,27655,435,27655,435,27654,435,27654,435,27654,435,27653,436,27653,436,27653,436,27653,437,27652,437,27652,437,27652,437,27652,438,27651,438,27651,438,27651,439,27651,439,27651,439,27651,440,27651,1209,27651,1210,27651,1210,27651,1210,27651,1211,27651,1211,27651,1211,27651,1212,27652,1212,27652,1212,27652,1213,27652,1213,27653,1213,27653,1213,27653,1214,27653,1214,27654,1214,27654,1214,27654,1214,27655,1214,27655,1214,27655,1214,27656,1214,27725,1214,27726,1214,27726,1214,27726,1214,27727,1214,27727,1214,27727,1214,27727,1213,27728,1213,27728,1213,27728,1213,27729,1212,27729,1212,27729,1212,27729,1211,27730,1211,27730,1211,27730,1210,27730,1210,27730,1210,27730,1209,27730,440,27730,438,27730,438,27730,437,27729,437,27729,437,27729,437,27729,436,27728,436,27728,436,27728,435,27727,435,27727,435,27727,435,27727,435,27726,435,27726,435,27726,435,27725,435,27725xe" stroked="f" style="position:absolute;left:435;top:27651;width:780;height:79">
              <v:path arrowok="t"/>
              <v:fill/>
            </v:shape>
            <v:shape coordorigin="435,28668" coordsize="780,53" fillcolor="#E6F4E9" filled="t" path="m435,28716l435,28673,435,28673,435,28673,435,28672,435,28672,435,28672,435,28671,435,28671,436,28671,436,28670,436,28670,437,28670,437,28669,437,28669,437,28669,438,28669,438,28669,438,28669,439,28669,439,28668,439,28668,440,28668,1209,28668,1211,28669,1211,28669,1212,28669,1212,28669,1212,28669,1213,28671,1214,28672,1214,28673,1214,28716,1214,28717,1214,28717,1214,28717,1214,28718,1214,28718,1214,28718,1214,28719,1213,28719,1213,28719,1213,28719,1213,28720,1212,28720,1212,28720,1212,28720,1211,28721,1211,28721,1211,28721,1210,28721,1210,28721,1210,28721,1209,28721,440,28721,439,28721,439,28721,439,28721,438,28721,438,28721,438,28721,437,28720,437,28720,437,28720,437,28720,436,28719,436,28719,436,28719,435,28719,435,28718,435,28718,435,28718,435,28717,435,28717,435,28717,435,28716,435,28716xe" stroked="f" style="position:absolute;left:435;top:28668;width:780;height:53">
              <v:path arrowok="t"/>
              <v:fill/>
            </v:shape>
            <v:shape coordorigin="435,29104" coordsize="780,53" fillcolor="#FBE7E6" filled="t" path="m435,29152l435,29109,435,29109,435,29109,435,29108,435,29108,435,29108,435,29107,435,29107,436,29107,436,29106,436,29106,437,29106,437,29105,437,29105,437,29105,438,29105,438,29105,438,29105,439,29105,439,29105,439,29104,440,29104,1209,29104,1211,29105,1211,29105,1212,29105,1212,29105,1212,29105,1213,29106,1213,29106,1213,29106,1213,29107,1214,29107,1214,29107,1214,29108,1214,29108,1214,29108,1214,29109,1214,29109,1214,29109,1214,29152,1214,29154,1214,29154,1214,29155,1213,29155,1213,29155,1213,29155,1213,29156,1212,29156,1212,29156,1212,29157,1211,29157,1211,29157,1211,29157,1210,29157,1210,29157,1210,29157,1209,29157,440,29157,439,29157,439,29157,439,29157,438,29157,438,29157,438,29157,437,29157,437,29156,437,29156,437,29156,436,29155,436,29155,436,29155,435,29155,435,29154,435,29154,435,29154,435,29153,435,29153,435,29153,435,29152,435,29152xe" stroked="f" style="position:absolute;left:435;top:29104;width:780;height:53">
              <v:path arrowok="t"/>
              <v:fill/>
            </v:shape>
            <v:shape coordorigin="435,29591" coordsize="780,53" fillcolor="#FBE7E6" filled="t" path="m435,29638l435,29596,435,29595,435,29595,435,29595,435,29594,435,29594,435,29594,435,29593,436,29593,436,29593,436,29592,437,29592,437,29592,437,29592,437,29591,438,29591,438,29591,438,29591,439,29591,439,29591,439,29591,440,29591,1209,29591,1210,29591,1210,29591,1210,29591,1211,29591,1211,29591,1211,29591,1212,29591,1212,29592,1212,29592,1213,29593,1214,29595,1214,29596,1214,29639,1214,29640,1214,29641,1214,29641,1213,29641,1213,29641,1213,29642,1213,29642,1212,29642,1212,29643,1212,29643,1211,29643,1211,29643,1211,29643,1210,29643,1210,29643,1210,29644,1209,29644,440,29644,438,29643,438,29643,437,29643,437,29643,437,29642,437,29642,436,29642,436,29641,436,29641,435,29641,435,29641,435,29640,435,29640,435,29640,435,29639,435,29639,435,29639,435,29638xe" stroked="f" style="position:absolute;left:435;top:29591;width:780;height:53">
              <v:path arrowok="t"/>
              <v:fill/>
            </v:shape>
            <v:shape coordorigin="402,29811" coordsize="846,69" fillcolor="#40536A" filled="t" path="m1247,29880l402,29880,402,29821,403,29818,403,29817,403,29817,403,29816,404,29815,404,29815,405,29814,405,29814,406,29814,406,29813,407,29813,412,29811,1238,29811,1244,29814,1245,29815,1245,29815,1246,29816,1246,29817,1246,29817,1247,29818,1247,29819,1247,29819,1247,29820,1247,29821,1247,29821,1247,29880xe" stroked="f" style="position:absolute;left:402;top:29811;width:846;height:69">
              <v:path arrowok="t"/>
              <v:fill/>
            </v:shape>
            <v:shape coordorigin="402,246" coordsize="844,277" fillcolor="#FFFFFF" filled="t" path="m402,515l402,256,402,255,403,254,403,254,403,253,403,253,403,252,404,251,404,251,404,250,412,246,1238,246,1241,247,1241,247,1242,248,1242,248,1243,248,1243,249,1244,249,1244,250,1245,250,1245,251,1245,251,1246,252,1246,253,1246,253,1246,254,1247,254,1247,255,1247,256,1247,515,1247,515,1247,516,1246,517,1246,517,1246,518,1246,518,1245,519,1245,520,1245,520,1244,521,1244,521,1243,522,1243,522,1242,522,1242,523,1241,523,1241,523,1240,523,1239,524,1239,524,1238,524,1238,524,412,524,411,524,410,524,410,524,409,523,408,523,408,523,407,523,407,522,406,522,406,522,405,521,405,521,404,520,404,520,404,519,403,518,403,518,403,517,403,517,403,516,402,515,402,515xe" stroked="f" style="position:absolute;left:402;top:246;width:844;height:277">
              <v:path arrowok="t"/>
              <v:fill/>
            </v:shape>
            <v:shape coordorigin="402,246" coordsize="844,277" filled="f" path="m402,514l402,256,402,256,402,255,403,254,403,254,403,253,403,253,403,252,404,251,404,251,404,250,405,250,405,249,406,249,406,248,407,248,407,248,408,247,408,247,409,247,410,247,410,247,411,247,412,246,412,246,1237,246,1238,246,1238,247,1239,247,1239,247,1240,247,1241,247,1241,247,1242,248,1242,248,1243,248,1243,249,1244,249,1244,250,1245,250,1245,251,1245,251,1246,252,1246,253,1246,253,1246,254,1247,254,1247,255,1247,256,1247,256,1247,514,1247,515,1247,515,1247,516,1246,517,1246,517,1246,518,1246,518,1245,519,1245,520,1245,520,1244,521,1244,521,1243,522,1243,522,1242,522,1242,523,1241,523,1241,523,1240,523,1239,524,1239,524,1238,524,1238,524,1237,524,412,524,412,524,411,524,410,524,410,524,409,523,408,523,408,523,407,523,407,522,406,522,406,522,405,521,405,521,404,520,404,520,404,519,403,518,403,518,403,517,403,517,403,516,402,515,402,515,402,514xe" strokecolor="#D9DBDF" stroked="t" strokeweight="0.0660713pt" style="position:absolute;left:402;top:246;width:844;height:277">
              <v:path arrowok="t"/>
            </v:shape>
            <v:shape coordorigin="1099,280" coordsize="73,40" fillcolor="#40536A" filled="t" path="m1099,316l1099,284,1100,283,1100,283,1100,282,1100,282,1101,281,1101,281,1101,281,1102,280,1102,280,1103,280,1169,280,1169,280,1170,280,1170,281,1171,282,1172,283,1172,284,1172,316,1172,318,1171,319,1170,319,1169,320,1169,320,1103,320,1101,319,1100,318,1100,318,1100,317,1100,317,1099,316,1099,316xe" stroked="f" style="position:absolute;left:1099;top:280;width:73;height:40">
              <v:path arrowok="t"/>
              <v:fill/>
            </v:shape>
            <v:shape coordorigin="402,252" coordsize="846,0" filled="f" path="m402,252l1247,252e" strokecolor="#40536A" stroked="t" strokeweight="0.760712pt" style="position:absolute;left:402;top:252;width:846;height:0">
              <v:path arrowok="t"/>
            </v:shape>
            <v:shape coordorigin="1185,287" coordsize="26,26" fillcolor="#000000" filled="t" path="m1201,295l1201,297,1201,297,1200,298,1199,300,1198,300,1197,302,1197,309,1200,309,1199,313,1191,313,1185,307,1185,293,1191,287,1199,287,1199,291,1196,291,1193,293,1193,296,1196,296,1196,295,1197,293,1200,293,1201,295xe" stroked="f" style="position:absolute;left:1185;top:287;width:26;height:26">
              <v:path arrowok="t"/>
              <v:fill/>
            </v:shape>
            <v:shape coordorigin="1185,287" coordsize="26,26" fillcolor="#000000" filled="t" path="m1212,300l1212,307,1206,313,1199,313,1200,309,1200,307,1197,307,1197,309,1197,302,1197,304,1200,304,1200,302,1200,301,1201,300,1203,299,1203,298,1204,297,1204,293,1201,291,1199,291,1199,287,1206,287,1212,293,1212,300xe" stroked="f" style="position:absolute;left:1185;top:287;width:26;height:26">
              <v:path arrowok="t"/>
              <v:fill/>
            </v:shape>
            <v:shape coordorigin="441,1617" coordsize="18,18" fillcolor="#D92F25" filled="t" path="m443,1636l441,1634,449,1627,441,1619,443,1617,451,1625,458,1617,460,1619,452,1627,460,1634,458,1636,451,1629,443,1636xe" stroked="f" style="position:absolute;left:441;top:1617;width:18;height:18">
              <v:path arrowok="t"/>
              <v:fill/>
            </v:shape>
            <v:shape style="position:absolute;left:444;top:1866;width:28;height:289" type="#_x0000_t75">
              <v:imagedata o:title="" r:id="rId21"/>
            </v:shape>
            <v:shape coordorigin="1179,1976" coordsize="18,18" fillcolor="#D92F25" filled="t" path="m1181,1994l1179,1992,1186,1985,1179,1977,1181,1976,1188,1983,1195,1976,1197,1977,1190,1985,1197,1992,1195,1994,1188,1987,1181,1994xe" stroked="f" style="position:absolute;left:1179;top:1976;width:18;height:18">
              <v:path arrowok="t"/>
              <v:fill/>
            </v:shape>
            <v:shape style="position:absolute;left:441;top:2271;width:31;height:371" type="#_x0000_t75">
              <v:imagedata o:title="" r:id="rId22"/>
            </v:shape>
            <v:shape coordorigin="1179,2462" coordsize="18,18" fillcolor="#D92F25" filled="t" path="m1181,2480l1179,2478,1186,2471,1179,2464,1181,2462,1188,2469,1195,2462,1197,2464,1190,2471,1197,2478,1195,2480,1188,2473,1181,2480xe" stroked="f" style="position:absolute;left:1179;top:2462;width:18;height:18">
              <v:path arrowok="t"/>
              <v:fill/>
            </v:shape>
            <v:shape style="position:absolute;left:441;top:2757;width:31;height:357" type="#_x0000_t75">
              <v:imagedata o:title="" r:id="rId23"/>
            </v:shape>
            <v:shape coordorigin="1179,2975" coordsize="18,18" fillcolor="#D92F25" filled="t" path="m1181,2993l1179,2991,1186,2984,1179,2976,1181,2975,1188,2982,1195,2975,1197,2976,1190,2984,1197,2991,1195,2993,1188,2986,1181,2993xe" stroked="f" style="position:absolute;left:1179;top:2975;width:18;height:18">
              <v:path arrowok="t"/>
              <v:fill/>
            </v:shape>
            <v:shape style="position:absolute;left:441;top:3243;width:31;height:408" type="#_x0000_t75">
              <v:imagedata o:title="" r:id="rId24"/>
            </v:shape>
            <v:shape coordorigin="1179,3524" coordsize="18,18" fillcolor="#D92F25" filled="t" path="m1181,3543l1179,3541,1186,3533,1179,3526,1181,3524,1188,3532,1195,3524,1197,3526,1190,3533,1197,3541,1195,3543,1188,3535,1181,3543xe" stroked="f" style="position:absolute;left:1179;top:3524;width:18;height:18">
              <v:path arrowok="t"/>
              <v:fill/>
            </v:shape>
            <v:shape style="position:absolute;left:441;top:3767;width:31;height:408" type="#_x0000_t75">
              <v:imagedata o:title="" r:id="rId25"/>
            </v:shape>
            <v:shape coordorigin="1179,4048" coordsize="18,18" fillcolor="#D92F25" filled="t" path="m1181,4066l1179,4064,1186,4057,1179,4049,1181,4048,1188,4055,1195,4048,1197,4049,1190,4057,1197,4064,1195,4066,1188,4059,1181,4066xe" stroked="f" style="position:absolute;left:1179;top:4048;width:18;height:18">
              <v:path arrowok="t"/>
              <v:fill/>
            </v:shape>
            <v:shape style="position:absolute;left:441;top:4290;width:31;height:371" type="#_x0000_t75">
              <v:imagedata o:title="" r:id="rId26"/>
            </v:shape>
            <v:shape coordorigin="1179,4534" coordsize="18,18" fillcolor="#D92F25" filled="t" path="m1181,4552l1179,4550,1186,4543,1179,4536,1181,4534,1188,4541,1195,4534,1197,4536,1190,4543,1197,4550,1195,4552,1188,4545,1181,4552xe" stroked="f" style="position:absolute;left:1179;top:4534;width:18;height:18">
              <v:path arrowok="t"/>
              <v:fill/>
            </v:shape>
            <v:shape style="position:absolute;left:441;top:4776;width:31;height:371" type="#_x0000_t75">
              <v:imagedata o:title="" r:id="rId27"/>
            </v:shape>
            <v:shape coordorigin="1179,5020" coordsize="18,18" fillcolor="#D92F25" filled="t" path="m1181,5039l1179,5037,1186,5029,1179,5022,1181,5020,1188,5027,1195,5020,1197,5022,1190,5029,1197,5037,1195,5039,1188,5031,1181,5039xe" stroked="f" style="position:absolute;left:1179;top:5020;width:18;height:18">
              <v:path arrowok="t"/>
              <v:fill/>
            </v:shape>
            <v:shape style="position:absolute;left:439;top:5263;width:33;height:213" type="#_x0000_t75">
              <v:imagedata o:title="" r:id="rId28"/>
            </v:shape>
            <v:shape coordorigin="1177,5454" coordsize="23,18" fillcolor="#1D8E3D" filled="t" path="m1184,5468l1198,5454,1200,5456,1184,5472,1177,5465,1178,5463,1184,5468xe" stroked="f" style="position:absolute;left:1177;top:5454;width:23;height:18">
              <v:path arrowok="t"/>
              <v:fill/>
            </v:shape>
            <v:shape coordorigin="441,5594" coordsize="18,18" fillcolor="#D92F25" filled="t" path="m443,5612l441,5610,449,5603,441,5595,443,5594,451,5601,458,5594,460,5595,452,5603,460,5610,458,5612,451,5605,443,5612xe" stroked="f" style="position:absolute;left:441;top:5594;width:18;height:18">
              <v:path arrowok="t"/>
              <v:fill/>
            </v:shape>
            <v:shape style="position:absolute;left:444;top:5822;width:28;height:289" type="#_x0000_t75">
              <v:imagedata o:title="" r:id="rId29"/>
            </v:shape>
            <v:shape coordorigin="1179,5985" coordsize="18,18" fillcolor="#D92F25" filled="t" path="m1181,6003l1179,6001,1186,5994,1179,5987,1181,5985,1188,5992,1195,5985,1197,5987,1190,5994,1197,6001,1195,6003,1188,5996,1181,6003xe" stroked="f" style="position:absolute;left:1179;top:5985;width:18;height:18">
              <v:path arrowok="t"/>
              <v:fill/>
            </v:shape>
            <v:shape coordorigin="439,6229" coordsize="23,18" fillcolor="#1D8E3D" filled="t" path="m447,6243l461,6229,462,6231,447,6246,439,6239,441,6237,447,6243xe" stroked="f" style="position:absolute;left:439;top:6229;width:23;height:18">
              <v:path arrowok="t"/>
              <v:fill/>
            </v:shape>
            <v:shape style="position:absolute;left:445;top:6733;width:26;height:185" type="#_x0000_t75">
              <v:imagedata o:title="" r:id="rId30"/>
            </v:shape>
            <v:shape coordorigin="1177,6896" coordsize="23,18" fillcolor="#1D8E3D" filled="t" path="m1184,6910l1198,6896,1200,6898,1184,6914,1177,6906,1178,6904,1184,6910xe" stroked="f" style="position:absolute;left:1177;top:6896;width:23;height:18">
              <v:path arrowok="t"/>
              <v:fill/>
            </v:shape>
            <v:shape style="position:absolute;left:441;top:7035;width:31;height:408" type="#_x0000_t75">
              <v:imagedata o:title="" r:id="rId31"/>
            </v:shape>
            <v:shape coordorigin="1179,7315" coordsize="18,18" fillcolor="#D92F25" filled="t" path="m1181,7334l1179,7332,1186,7325,1179,7317,1181,7315,1188,7323,1195,7315,1197,7317,1190,7325,1197,7332,1195,7334,1188,7327,1181,7334xe" stroked="f" style="position:absolute;left:1179;top:7315;width:18;height:18">
              <v:path arrowok="t"/>
              <v:fill/>
            </v:shape>
            <v:shape style="position:absolute;left:439;top:7559;width:33;height:265" type="#_x0000_t75">
              <v:imagedata o:title="" r:id="rId32"/>
            </v:shape>
            <v:shape coordorigin="1177,7802" coordsize="23,18" fillcolor="#1D8E3D" filled="t" path="m1184,7816l1198,7802,1200,7804,1184,7820,1177,7813,1178,7811,1184,7816xe" stroked="f" style="position:absolute;left:1177;top:7802;width:23;height:18">
              <v:path arrowok="t"/>
              <v:fill/>
            </v:shape>
            <v:shape style="position:absolute;left:441;top:7941;width:31;height:408" type="#_x0000_t75">
              <v:imagedata o:title="" r:id="rId33"/>
            </v:shape>
            <v:shape coordorigin="1179,8222" coordsize="18,18" fillcolor="#D92F25" filled="t" path="m1181,8240l1179,8239,1186,8231,1179,8224,1181,8222,1188,8229,1195,8222,1197,8224,1190,8231,1197,8239,1195,8240,1188,8233,1181,8240xe" stroked="f" style="position:absolute;left:1179;top:8222;width:18;height:18">
              <v:path arrowok="t"/>
              <v:fill/>
            </v:shape>
            <v:shape style="position:absolute;left:441;top:8464;width:31;height:408" type="#_x0000_t75">
              <v:imagedata o:title="" r:id="rId34"/>
            </v:shape>
            <v:shape coordorigin="1179,8745" coordsize="18,18" fillcolor="#D92F25" filled="t" path="m1181,8764l1179,8762,1186,8754,1179,8747,1181,8745,1188,8753,1195,8745,1197,8747,1190,8754,1197,8762,1195,8764,1188,8756,1181,8764xe" stroked="f" style="position:absolute;left:1179;top:8745;width:18;height:18">
              <v:path arrowok="t"/>
              <v:fill/>
            </v:shape>
            <v:shape style="position:absolute;left:441;top:8988;width:31;height:357" type="#_x0000_t75">
              <v:imagedata o:title="" r:id="rId35"/>
            </v:shape>
            <v:shape coordorigin="1179,9205" coordsize="18,18" fillcolor="#D92F25" filled="t" path="m1181,9224l1179,9222,1186,9214,1179,9207,1181,9205,1188,9212,1195,9205,1197,9207,1190,9214,1197,9222,1195,9224,1188,9216,1181,9224xe" stroked="f" style="position:absolute;left:1179;top:9205;width:18;height:18">
              <v:path arrowok="t"/>
              <v:fill/>
            </v:shape>
            <v:shape style="position:absolute;left:441;top:9474;width:31;height:408" type="#_x0000_t75">
              <v:imagedata o:title="" r:id="rId36"/>
            </v:shape>
            <v:shape coordorigin="1179,9755" coordsize="18,18" fillcolor="#D92F25" filled="t" path="m1181,9773l1179,9771,1186,9764,1179,9757,1181,9755,1188,9762,1195,9755,1197,9757,1190,9764,1197,9771,1195,9773,1188,9766,1181,9773xe" stroked="f" style="position:absolute;left:1179;top:9755;width:18;height:18">
              <v:path arrowok="t"/>
              <v:fill/>
            </v:shape>
            <v:shape style="position:absolute;left:441;top:9997;width:31;height:318" type="#_x0000_t75">
              <v:imagedata o:title="" r:id="rId37"/>
            </v:shape>
            <v:shape coordorigin="1179,10188" coordsize="18,18" fillcolor="#D92F25" filled="t" path="m1181,10207l1179,10205,1186,10197,1179,10190,1181,10188,1188,10196,1195,10188,1197,10190,1190,10197,1197,10205,1195,10207,1188,10199,1181,10207xe" stroked="f" style="position:absolute;left:1179;top:10188;width:18;height:18">
              <v:path arrowok="t"/>
              <v:fill/>
            </v:shape>
            <v:shape style="position:absolute;left:439;top:10431;width:33;height:265" type="#_x0000_t75">
              <v:imagedata o:title="" r:id="rId38"/>
            </v:shape>
            <v:shape coordorigin="1177,10675" coordsize="23,18" fillcolor="#1D8E3D" filled="t" path="m1184,10689l1198,10675,1200,10677,1184,10693,1177,10686,1178,10684,1184,10689xe" stroked="f" style="position:absolute;left:1177;top:10675;width:23;height:18">
              <v:path arrowok="t"/>
              <v:fill/>
            </v:shape>
            <v:shape style="position:absolute;left:441;top:10881;width:31;height:408" type="#_x0000_t75">
              <v:imagedata o:title="" r:id="rId39"/>
            </v:shape>
            <v:shape coordorigin="1179,11162" coordsize="18,18" fillcolor="#D92F25" filled="t" path="m1181,11181l1179,11179,1186,11171,1179,11164,1181,11162,1188,11169,1195,11162,1197,11164,1190,11171,1197,11179,1195,11181,1188,11173,1181,11181xe" stroked="f" style="position:absolute;left:1179;top:11162;width:18;height:18">
              <v:path arrowok="t"/>
              <v:fill/>
            </v:shape>
            <v:shape style="position:absolute;left:439;top:11405;width:33;height:302" type="#_x0000_t75">
              <v:imagedata o:title="" r:id="rId40"/>
            </v:shape>
            <v:shape coordorigin="1177,11686" coordsize="23,18" fillcolor="#1D8E3D" filled="t" path="m1184,11700l1198,11686,1200,11688,1184,11704,1177,11696,1178,11695,1184,11700xe" stroked="f" style="position:absolute;left:1177;top:11686;width:23;height:18">
              <v:path arrowok="t"/>
              <v:fill/>
            </v:shape>
            <v:shape style="position:absolute;left:441;top:11825;width:31;height:408" type="#_x0000_t75">
              <v:imagedata o:title="" r:id="rId41"/>
            </v:shape>
            <v:shape coordorigin="1179,12106" coordsize="18,18" fillcolor="#D92F25" filled="t" path="m1181,12124l1179,12122,1186,12115,1179,12107,1181,12106,1188,12113,1195,12106,1197,12107,1190,12115,1197,12122,1195,12124,1188,12117,1181,12124xe" stroked="f" style="position:absolute;left:1179;top:12106;width:18;height:18">
              <v:path arrowok="t"/>
              <v:fill/>
            </v:shape>
            <v:shape coordorigin="441,12349" coordsize="18,18" fillcolor="#D92F25" filled="t" path="m443,12367l441,12365,449,12358,441,12351,443,12349,451,12356,458,12349,460,12351,452,12358,460,12365,458,12367,451,12360,443,12367xe" stroked="f" style="position:absolute;left:441;top:12349;width:18;height:18">
              <v:path arrowok="t"/>
              <v:fill/>
            </v:shape>
            <v:shape style="position:absolute;left:444;top:12592;width:28;height:289" type="#_x0000_t75">
              <v:imagedata o:title="" r:id="rId42"/>
            </v:shape>
            <v:shape coordorigin="1179,12754" coordsize="18,18" fillcolor="#D92F25" filled="t" path="m1181,12773l1179,12771,1186,12764,1179,12756,1181,12754,1188,12762,1195,12754,1197,12756,1190,12764,1197,12771,1195,12773,1188,12766,1181,12773xe" stroked="f" style="position:absolute;left:1179;top:12754;width:18;height:18">
              <v:path arrowok="t"/>
              <v:fill/>
            </v:shape>
            <v:shape style="position:absolute;left:441;top:12997;width:31;height:318" type="#_x0000_t75">
              <v:imagedata o:title="" r:id="rId43"/>
            </v:shape>
            <v:shape coordorigin="1179,13188" coordsize="18,18" fillcolor="#D92F25" filled="t" path="m1181,13206l1179,13204,1186,13197,1179,13190,1181,13188,1188,13195,1195,13188,1197,13190,1190,13197,1197,13204,1195,13206,1188,13199,1181,13206xe" stroked="f" style="position:absolute;left:1179;top:13188;width:18;height:18">
              <v:path arrowok="t"/>
              <v:fill/>
            </v:shape>
            <v:shape coordorigin="439,13432" coordsize="23,18" fillcolor="#1D8E3D" filled="t" path="m447,13446l461,13432,462,13434,447,13449,439,13442,441,13440,447,13446xe" stroked="f" style="position:absolute;left:439;top:13432;width:23;height:18">
              <v:path arrowok="t"/>
              <v:fill/>
            </v:shape>
            <v:shape style="position:absolute;left:445;top:13761;width:26;height:185" type="#_x0000_t75">
              <v:imagedata o:title="" r:id="rId44"/>
            </v:shape>
            <v:shape coordorigin="1177,13925" coordsize="23,18" fillcolor="#1D8E3D" filled="t" path="m1184,13939l1198,13925,1200,13927,1184,13942,1177,13935,1178,13933,1184,13939xe" stroked="f" style="position:absolute;left:1177;top:13925;width:23;height:18">
              <v:path arrowok="t"/>
              <v:fill/>
            </v:shape>
            <v:shape style="position:absolute;left:439;top:14131;width:33;height:160" type="#_x0000_t75">
              <v:imagedata o:title="" r:id="rId45"/>
            </v:shape>
            <v:shape coordorigin="1177,14270" coordsize="23,18" fillcolor="#1D8E3D" filled="t" path="m1184,14284l1198,14270,1200,14271,1184,14287,1177,14280,1178,14278,1184,14284xe" stroked="f" style="position:absolute;left:1177;top:14270;width:23;height:18">
              <v:path arrowok="t"/>
              <v:fill/>
            </v:shape>
            <v:shape coordorigin="435,14529" coordsize="115,79" fillcolor="#FBE7E6" filled="t" path="m550,14529l550,14608,440,14608,437,14607,435,14603,435,14534,436,14531,440,14529,550,14529xe" stroked="f" style="position:absolute;left:435;top:14529;width:115;height:79">
              <v:path arrowok="t"/>
              <v:fill/>
            </v:shape>
            <v:shape coordorigin="550,14569" coordsize="74,0" filled="f" path="m550,14569l624,14569e" strokecolor="#FBE7E6" stroked="t" strokeweight="4.06428pt" style="position:absolute;left:550;top:14569;width:74;height:0">
              <v:path arrowok="t"/>
            </v:shape>
            <v:shape coordorigin="624,14569" coordsize="87,0" filled="f" path="m624,14569l711,14569e" strokecolor="#FBE7E6" stroked="t" strokeweight="4.06428pt" style="position:absolute;left:624;top:14569;width:87;height:0">
              <v:path arrowok="t"/>
            </v:shape>
            <v:shape coordorigin="711,14569" coordsize="73,0" filled="f" path="m711,14569l784,14569e" strokecolor="#FBE7E6" stroked="t" strokeweight="4.06428pt" style="position:absolute;left:711;top:14569;width:73;height:0">
              <v:path arrowok="t"/>
            </v:shape>
            <v:shape coordorigin="784,14569" coordsize="73,0" filled="f" path="m784,14569l856,14569e" strokecolor="#FBE7E6" stroked="t" strokeweight="4.06428pt" style="position:absolute;left:784;top:14569;width:73;height:0">
              <v:path arrowok="t"/>
            </v:shape>
            <v:shape coordorigin="856,14569" coordsize="74,0" filled="f" path="m856,14569l930,14569e" strokecolor="#FBE7E6" stroked="t" strokeweight="4.06428pt" style="position:absolute;left:856;top:14569;width:74;height:0">
              <v:path arrowok="t"/>
            </v:shape>
            <v:shape coordorigin="930,14569" coordsize="73,0" filled="f" path="m930,14569l1003,14569e" strokecolor="#FBE7E6" stroked="t" strokeweight="4.06428pt" style="position:absolute;left:930;top:14569;width:73;height:0">
              <v:path arrowok="t"/>
            </v:shape>
            <v:shape coordorigin="1003,14569" coordsize="73,0" filled="f" path="m1003,14569l1076,14569e" strokecolor="#FBE7E6" stroked="t" strokeweight="4.06428pt" style="position:absolute;left:1003;top:14569;width:73;height:0">
              <v:path arrowok="t"/>
            </v:shape>
            <v:shape coordorigin="1076,14569" coordsize="74,0" filled="f" path="m1076,14569l1150,14569e" strokecolor="#FBE7E6" stroked="t" strokeweight="4.06428pt" style="position:absolute;left:1076;top:14569;width:74;height:0">
              <v:path arrowok="t"/>
            </v:shape>
            <v:shape coordorigin="1150,14569" coordsize="73,0" filled="f" path="m1150,14569l1222,14569e" strokecolor="#FBE7E6" stroked="t" strokeweight="4.06428pt" style="position:absolute;left:1150;top:14569;width:73;height:0">
              <v:path arrowok="t"/>
            </v:shape>
            <v:shape coordorigin="435,14607" coordsize="115,7" fillcolor="#FFFFFF" filled="t" path="m435,14607l550,14607,550,14615,435,14615,435,14607xe" stroked="f" style="position:absolute;left:435;top:14607;width:115;height:7">
              <v:path arrowok="t"/>
              <v:fill/>
            </v:shape>
            <v:shape coordorigin="435,14614" coordsize="115,79" fillcolor="#FBE7E6" filled="t" path="m550,14614l550,14693,440,14693,437,14692,435,14688,435,14619,436,14616,440,14614,550,14614xe" stroked="f" style="position:absolute;left:435;top:14614;width:115;height:79">
              <v:path arrowok="t"/>
              <v:fill/>
            </v:shape>
            <v:shape coordorigin="550,14653" coordsize="74,0" filled="f" path="m550,14653l624,14653e" strokecolor="#FBE7E6" stroked="t" strokeweight="4.06428pt" style="position:absolute;left:550;top:14653;width:74;height:0">
              <v:path arrowok="t"/>
            </v:shape>
            <v:shape coordorigin="624,14653" coordsize="87,0" filled="f" path="m624,14653l711,14653e" strokecolor="#FBE7E6" stroked="t" strokeweight="4.06428pt" style="position:absolute;left:624;top:14653;width:87;height:0">
              <v:path arrowok="t"/>
            </v:shape>
            <v:shape coordorigin="711,14653" coordsize="73,0" filled="f" path="m711,14653l784,14653e" strokecolor="#FBE7E6" stroked="t" strokeweight="4.06428pt" style="position:absolute;left:711;top:14653;width:73;height:0">
              <v:path arrowok="t"/>
            </v:shape>
            <v:shape coordorigin="784,14653" coordsize="73,0" filled="f" path="m784,14653l856,14653e" strokecolor="#FBE7E6" stroked="t" strokeweight="4.06428pt" style="position:absolute;left:784;top:14653;width:73;height:0">
              <v:path arrowok="t"/>
            </v:shape>
            <v:shape coordorigin="856,14653" coordsize="74,0" filled="f" path="m856,14653l930,14653e" strokecolor="#FBE7E6" stroked="t" strokeweight="4.06428pt" style="position:absolute;left:856;top:14653;width:74;height:0">
              <v:path arrowok="t"/>
            </v:shape>
            <v:shape coordorigin="930,14653" coordsize="73,0" filled="f" path="m930,14653l1003,14653e" strokecolor="#FBE7E6" stroked="t" strokeweight="4.06428pt" style="position:absolute;left:930;top:14653;width:73;height:0">
              <v:path arrowok="t"/>
            </v:shape>
            <v:shape coordorigin="1003,14653" coordsize="73,0" filled="f" path="m1003,14653l1076,14653e" strokecolor="#FBE7E6" stroked="t" strokeweight="4.06428pt" style="position:absolute;left:1003;top:14653;width:73;height:0">
              <v:path arrowok="t"/>
            </v:shape>
            <v:shape coordorigin="1076,14653" coordsize="74,0" filled="f" path="m1076,14653l1150,14653e" strokecolor="#FBE7E6" stroked="t" strokeweight="4.06428pt" style="position:absolute;left:1076;top:14653;width:74;height:0">
              <v:path arrowok="t"/>
            </v:shape>
            <v:shape coordorigin="1150,14653" coordsize="73,0" filled="f" path="m1150,14653l1222,14653e" strokecolor="#FBE7E6" stroked="t" strokeweight="4.06428pt" style="position:absolute;left:1150;top:14653;width:73;height:0">
              <v:path arrowok="t"/>
            </v:shape>
            <v:shape coordorigin="435,14692" coordsize="115,7" fillcolor="#FFFFFF" filled="t" path="m435,14692l550,14692,550,14699,435,14699,435,14692xe" stroked="f" style="position:absolute;left:435;top:14692;width:115;height:7">
              <v:path arrowok="t"/>
              <v:fill/>
            </v:shape>
            <v:shape coordorigin="435,14698" coordsize="115,79" fillcolor="#FBE7E6" filled="t" path="m550,14698l550,14778,440,14778,437,14776,435,14772,435,14704,436,14700,440,14698,550,14698xe" stroked="f" style="position:absolute;left:435;top:14698;width:115;height:79">
              <v:path arrowok="t"/>
              <v:fill/>
            </v:shape>
            <v:shape coordorigin="624,14738" coordsize="87,0" filled="f" path="m624,14738l711,14738e" strokecolor="#FBE7E6" stroked="t" strokeweight="4.06428pt" style="position:absolute;left:624;top:14738;width:87;height:0">
              <v:path arrowok="t"/>
            </v:shape>
            <v:shape coordorigin="435,14777" coordsize="115,7" fillcolor="#FFFFFF" filled="t" path="m435,14777l550,14777,550,14784,435,14784,435,14777xe" stroked="f" style="position:absolute;left:435;top:14777;width:115;height:7">
              <v:path arrowok="t"/>
              <v:fill/>
            </v:shape>
            <v:shape coordorigin="435,14783" coordsize="115,69" fillcolor="#FBE7E6" filled="t" path="m550,14783l550,14852,440,14852,437,14850,435,14846,435,14788,436,14785,440,14783,550,14783xe" stroked="f" style="position:absolute;left:435;top:14783;width:115;height:69">
              <v:path arrowok="t"/>
              <v:fill/>
            </v:shape>
            <v:shape coordorigin="624,14817" coordsize="87,0" filled="f" path="m624,14817l711,14817e" strokecolor="#FBE7E6" stroked="t" strokeweight="3.53571pt" style="position:absolute;left:624;top:14817;width:87;height:0">
              <v:path arrowok="t"/>
            </v:shape>
            <v:shape coordorigin="435,14851" coordsize="115,7" fillcolor="#FFFFFF" filled="t" path="m435,14851l550,14851,550,14858,435,14858,435,14851xe" stroked="f" style="position:absolute;left:435;top:14851;width:115;height:7">
              <v:path arrowok="t"/>
              <v:fill/>
            </v:shape>
            <v:shape coordorigin="435,14857" coordsize="115,137" fillcolor="#FBE7E6" filled="t" path="m550,14857l550,14994,440,14994,437,14993,435,14989,435,14862,436,14859,440,14857,550,14857xe" stroked="f" style="position:absolute;left:435;top:14857;width:115;height:137">
              <v:path arrowok="t"/>
              <v:fill/>
            </v:shape>
            <v:shape coordorigin="667,14857" coordsize="0,137" filled="f" path="m667,14994l667,14857e" strokecolor="#FBE7E6" stroked="t" strokeweight="4.46071pt" style="position:absolute;left:667;top:14857;width:0;height:137">
              <v:path arrowok="t"/>
            </v:shape>
            <v:shape coordorigin="435,14993" coordsize="115,7" fillcolor="#FFFFFF" filled="t" path="m435,14993l550,14993,550,15001,435,15001,435,14993xe" stroked="f" style="position:absolute;left:435;top:14993;width:115;height:7">
              <v:path arrowok="t"/>
              <v:fill/>
            </v:shape>
            <v:shape coordorigin="435,15000" coordsize="115,79" fillcolor="#FBE7E6" filled="t" path="m550,15000l550,15079,440,15079,437,15078,435,15074,435,15005,436,15002,440,15000,550,15000xe" stroked="f" style="position:absolute;left:435;top:15000;width:115;height:79">
              <v:path arrowok="t"/>
              <v:fill/>
            </v:shape>
            <v:shape coordorigin="624,15039" coordsize="87,0" filled="f" path="m624,15039l711,15039e" strokecolor="#FBE7E6" stroked="t" strokeweight="4.06428pt" style="position:absolute;left:624;top:15039;width:87;height:0">
              <v:path arrowok="t"/>
            </v:shape>
            <v:shape coordorigin="435,15078" coordsize="115,7" fillcolor="#FFFFFF" filled="t" path="m435,15078l550,15078,550,15085,435,15085,435,15078xe" stroked="f" style="position:absolute;left:435;top:15078;width:115;height:7">
              <v:path arrowok="t"/>
              <v:fill/>
            </v:shape>
            <v:shape coordorigin="435,15084" coordsize="115,108" fillcolor="#FBE7E6" filled="t" path="m550,15084l550,15192,440,15192,437,15191,435,15187,435,15089,436,15086,440,15084,550,15084xe" stroked="f" style="position:absolute;left:435;top:15084;width:115;height:108">
              <v:path arrowok="t"/>
              <v:fill/>
            </v:shape>
            <v:shape coordorigin="667,15084" coordsize="0,108" filled="f" path="m667,15192l667,15084e" strokecolor="#FBE7E6" stroked="t" strokeweight="4.46071pt" style="position:absolute;left:667;top:15084;width:0;height:108">
              <v:path arrowok="t"/>
            </v:shape>
            <v:shape coordorigin="435,15191" coordsize="115,7" fillcolor="#FFFFFF" filled="t" path="m435,15191l550,15191,550,15199,435,15199,435,15191xe" stroked="f" style="position:absolute;left:435;top:15191;width:115;height:7">
              <v:path arrowok="t"/>
              <v:fill/>
            </v:shape>
            <v:shape coordorigin="435,15198" coordsize="115,166" fillcolor="#FBE7E6" filled="t" path="m550,15198l550,15364,440,15364,437,15363,435,15359,435,15203,436,15200,440,15198,550,15198xe" stroked="f" style="position:absolute;left:435;top:15198;width:115;height:166">
              <v:path arrowok="t"/>
              <v:fill/>
            </v:shape>
            <v:shape coordorigin="667,15198" coordsize="0,166" filled="f" path="m667,15364l667,15198e" strokecolor="#FBE7E6" stroked="t" strokeweight="4.46071pt" style="position:absolute;left:667;top:15198;width:0;height:166">
              <v:path arrowok="t"/>
            </v:shape>
            <v:shape coordorigin="435,15363" coordsize="115,7" fillcolor="#FFFFFF" filled="t" path="m435,15363l550,15363,550,15371,435,15371,435,15363xe" stroked="f" style="position:absolute;left:435;top:15363;width:115;height:7">
              <v:path arrowok="t"/>
              <v:fill/>
            </v:shape>
            <v:shape coordorigin="435,15370" coordsize="115,108" fillcolor="#FBE7E6" filled="t" path="m550,15370l550,15478,440,15478,437,15477,435,15473,435,15375,436,15372,440,15370,550,15370xe" stroked="f" style="position:absolute;left:435;top:15370;width:115;height:108">
              <v:path arrowok="t"/>
              <v:fill/>
            </v:shape>
            <v:shape coordorigin="587,14701" coordsize="0,777" filled="f" path="m587,15478l587,14701e" strokecolor="#FBE7E6" stroked="t" strokeweight="3.79999pt" style="position:absolute;left:587;top:14701;width:0;height:777">
              <v:path arrowok="t"/>
            </v:shape>
            <v:shape coordorigin="667,15370" coordsize="0,108" filled="f" path="m667,15478l667,15370e" strokecolor="#FBE7E6" stroked="t" strokeweight="4.46071pt" style="position:absolute;left:667;top:15370;width:0;height:108">
              <v:path arrowok="t"/>
            </v:shape>
            <v:shape coordorigin="710,14702" coordsize="75,776" fillcolor="#FBE7E6" filled="t" path="m710,14702l785,14702,785,15478,710,15478,710,14702xe" stroked="f" style="position:absolute;left:710;top:14702;width:75;height:776">
              <v:path arrowok="t"/>
              <v:fill/>
            </v:shape>
            <v:shape coordorigin="783,14702" coordsize="75,776" fillcolor="#FBE7E6" filled="t" path="m783,14702l857,14702,857,15478,783,15478,783,14702xe" stroked="f" style="position:absolute;left:783;top:14702;width:75;height:776">
              <v:path arrowok="t"/>
              <v:fill/>
            </v:shape>
            <v:shape coordorigin="855,14701" coordsize="76,777" fillcolor="#FBE7E6" filled="t" path="m855,14701l931,14701,931,15478,855,15478,855,14701xe" stroked="f" style="position:absolute;left:855;top:14701;width:76;height:777">
              <v:path arrowok="t"/>
              <v:fill/>
            </v:shape>
            <v:shape coordorigin="929,14702" coordsize="75,776" fillcolor="#FBE7E6" filled="t" path="m929,14702l1004,14702,1004,15478,929,15478,929,14702xe" stroked="f" style="position:absolute;left:929;top:14702;width:75;height:776">
              <v:path arrowok="t"/>
              <v:fill/>
            </v:shape>
            <v:shape coordorigin="1002,14702" coordsize="75,776" fillcolor="#FBE7E6" filled="t" path="m1002,14702l1077,14702,1077,15478,1002,15478,1002,14702xe" stroked="f" style="position:absolute;left:1002;top:14702;width:75;height:776">
              <v:path arrowok="t"/>
              <v:fill/>
            </v:shape>
            <v:shape coordorigin="1075,14701" coordsize="76,777" fillcolor="#FBE7E6" filled="t" path="m1075,14701l1151,14701,1151,15478,1075,15478,1075,14701xe" stroked="f" style="position:absolute;left:1075;top:14701;width:76;height:777">
              <v:path arrowok="t"/>
              <v:fill/>
            </v:shape>
            <v:shape coordorigin="1149,14702" coordsize="75,776" fillcolor="#FBE7E6" filled="t" path="m1149,14702l1223,14702,1223,15478,1149,15478,1149,14702xe" stroked="f" style="position:absolute;left:1149;top:14702;width:75;height:776">
              <v:path arrowok="t"/>
              <v:fill/>
            </v:shape>
            <v:shape coordorigin="435,15477" coordsize="115,7" fillcolor="#FFFFFF" filled="t" path="m435,15477l550,15477,550,15484,435,15484,435,15477xe" stroked="f" style="position:absolute;left:435;top:15477;width:115;height:7">
              <v:path arrowok="t"/>
              <v:fill/>
            </v:shape>
            <v:shape coordorigin="435,15506" coordsize="20,0" filled="f" path="m435,15506l455,15506e" strokecolor="#F0F0F0" stroked="t" strokeweight="1.09107pt" style="position:absolute;left:435;top:15506;width:20;height:0">
              <v:path arrowok="t"/>
            </v:shape>
            <v:shape style="position:absolute;left:440;top:15502;width:9;height:9" type="#_x0000_t75">
              <v:imagedata o:title="" r:id="rId46"/>
            </v:shape>
            <v:shape coordorigin="1195,15506" coordsize="20,0" filled="f" path="m1195,15506l1214,15506e" strokecolor="#F0F0F0" stroked="t" strokeweight="1.09107pt" style="position:absolute;left:1195;top:15506;width:20;height:0">
              <v:path arrowok="t"/>
            </v:shape>
            <v:shape style="position:absolute;left:1200;top:15502;width:9;height:9" type="#_x0000_t75">
              <v:imagedata o:title="" r:id="rId47"/>
            </v:shape>
            <v:shape style="position:absolute;left:430;top:14460;width:776;height:1057" type="#_x0000_t75">
              <v:imagedata o:title="" r:id="rId48"/>
            </v:shape>
            <v:shape style="position:absolute;left:1195;top:14460;width:20;height:1040" type="#_x0000_t75">
              <v:imagedata o:title="" r:id="rId49"/>
            </v:shape>
            <v:shape coordorigin="435,15642" coordsize="115,79" fillcolor="#F7F9FA" filled="t" path="m550,15642l550,15721,440,15721,437,15720,435,15716,435,15647,436,15644,440,15642,550,15642xe" stroked="f" style="position:absolute;left:435;top:15642;width:115;height:79">
              <v:path arrowok="t"/>
              <v:fill/>
            </v:shape>
            <v:shape coordorigin="550,15681" coordsize="74,0" filled="f" path="m550,15681l624,15681e" strokecolor="#F7F9FA" stroked="t" strokeweight="4.06428pt" style="position:absolute;left:550;top:15681;width:74;height:0">
              <v:path arrowok="t"/>
            </v:shape>
            <v:shape coordorigin="624,15681" coordsize="87,0" filled="f" path="m624,15681l711,15681e" strokecolor="#F7F9FA" stroked="t" strokeweight="4.06428pt" style="position:absolute;left:624;top:15681;width:87;height:0">
              <v:path arrowok="t"/>
            </v:shape>
            <v:shape coordorigin="711,15681" coordsize="73,0" filled="f" path="m711,15681l784,15681e" strokecolor="#F7F9FA" stroked="t" strokeweight="4.06428pt" style="position:absolute;left:711;top:15681;width:73;height:0">
              <v:path arrowok="t"/>
            </v:shape>
            <v:shape coordorigin="784,15681" coordsize="73,0" filled="f" path="m784,15681l856,15681e" strokecolor="#F7F9FA" stroked="t" strokeweight="4.06428pt" style="position:absolute;left:784;top:15681;width:73;height:0">
              <v:path arrowok="t"/>
            </v:shape>
            <v:shape coordorigin="856,15681" coordsize="74,0" filled="f" path="m856,15681l930,15681e" strokecolor="#F7F9FA" stroked="t" strokeweight="4.06428pt" style="position:absolute;left:856;top:15681;width:74;height:0">
              <v:path arrowok="t"/>
            </v:shape>
            <v:shape coordorigin="930,15681" coordsize="73,0" filled="f" path="m930,15681l1003,15681e" strokecolor="#F7F9FA" stroked="t" strokeweight="4.06428pt" style="position:absolute;left:930;top:15681;width:73;height:0">
              <v:path arrowok="t"/>
            </v:shape>
            <v:shape coordorigin="1003,15681" coordsize="73,0" filled="f" path="m1003,15681l1076,15681e" strokecolor="#F7F9FA" stroked="t" strokeweight="4.06428pt" style="position:absolute;left:1003;top:15681;width:73;height:0">
              <v:path arrowok="t"/>
            </v:shape>
            <v:shape coordorigin="1076,15681" coordsize="74,0" filled="f" path="m1076,15681l1150,15681e" strokecolor="#F7F9FA" stroked="t" strokeweight="4.06428pt" style="position:absolute;left:1076;top:15681;width:74;height:0">
              <v:path arrowok="t"/>
            </v:shape>
            <v:shape coordorigin="1150,15681" coordsize="65,0" filled="f" path="m1150,15681l1214,15681e" strokecolor="#F7F9FA" stroked="t" strokeweight="4.06426pt" style="position:absolute;left:1150;top:15681;width:65;height:0">
              <v:path arrowok="t"/>
            </v:shape>
            <v:shape coordorigin="435,15720" coordsize="115,7" fillcolor="#FFFFFF" filled="t" path="m435,15720l550,15720,550,15727,435,15727,435,15720xe" stroked="f" style="position:absolute;left:435;top:15720;width:115;height:7">
              <v:path arrowok="t"/>
              <v:fill/>
            </v:shape>
            <v:shape coordorigin="435,15726" coordsize="115,79" fillcolor="#F7F9FA" filled="t" path="m550,15726l550,15806,440,15806,437,15805,435,15800,435,15732,436,15728,440,15726,550,15726xe" stroked="f" style="position:absolute;left:435;top:15726;width:115;height:79">
              <v:path arrowok="t"/>
              <v:fill/>
            </v:shape>
            <v:shape coordorigin="550,15766" coordsize="74,0" filled="f" path="m550,15766l624,15766e" strokecolor="#F7F9FA" stroked="t" strokeweight="4.06428pt" style="position:absolute;left:550;top:15766;width:74;height:0">
              <v:path arrowok="t"/>
            </v:shape>
            <v:shape coordorigin="624,15766" coordsize="87,0" filled="f" path="m624,15766l711,15766e" strokecolor="#F7F9FA" stroked="t" strokeweight="4.06428pt" style="position:absolute;left:624;top:15766;width:87;height:0">
              <v:path arrowok="t"/>
            </v:shape>
            <v:shape coordorigin="711,15766" coordsize="73,0" filled="f" path="m711,15766l784,15766e" strokecolor="#F7F9FA" stroked="t" strokeweight="4.06428pt" style="position:absolute;left:711;top:15766;width:73;height:0">
              <v:path arrowok="t"/>
            </v:shape>
            <v:shape coordorigin="784,15766" coordsize="73,0" filled="f" path="m784,15766l856,15766e" strokecolor="#F7F9FA" stroked="t" strokeweight="4.06428pt" style="position:absolute;left:784;top:15766;width:73;height:0">
              <v:path arrowok="t"/>
            </v:shape>
            <v:shape coordorigin="856,15766" coordsize="74,0" filled="f" path="m856,15766l930,15766e" strokecolor="#F7F9FA" stroked="t" strokeweight="4.06428pt" style="position:absolute;left:856;top:15766;width:74;height:0">
              <v:path arrowok="t"/>
            </v:shape>
            <v:shape coordorigin="930,15766" coordsize="73,0" filled="f" path="m930,15766l1003,15766e" strokecolor="#F7F9FA" stroked="t" strokeweight="4.06428pt" style="position:absolute;left:930;top:15766;width:73;height:0">
              <v:path arrowok="t"/>
            </v:shape>
            <v:shape coordorigin="1003,15766" coordsize="73,0" filled="f" path="m1003,15766l1076,15766e" strokecolor="#F7F9FA" stroked="t" strokeweight="4.06428pt" style="position:absolute;left:1003;top:15766;width:73;height:0">
              <v:path arrowok="t"/>
            </v:shape>
            <v:shape coordorigin="1076,15766" coordsize="74,0" filled="f" path="m1076,15766l1150,15766e" strokecolor="#F7F9FA" stroked="t" strokeweight="4.06428pt" style="position:absolute;left:1076;top:15766;width:74;height:0">
              <v:path arrowok="t"/>
            </v:shape>
            <v:shape coordorigin="1150,15766" coordsize="65,0" filled="f" path="m1150,15766l1214,15766e" strokecolor="#F7F9FA" stroked="t" strokeweight="4.06426pt" style="position:absolute;left:1150;top:15766;width:65;height:0">
              <v:path arrowok="t"/>
            </v:shape>
            <v:shape coordorigin="435,15805" coordsize="115,7" fillcolor="#FFFFFF" filled="t" path="m435,15805l550,15805,550,15812,435,15812,435,15805xe" stroked="f" style="position:absolute;left:435;top:15805;width:115;height:7">
              <v:path arrowok="t"/>
              <v:fill/>
            </v:shape>
            <v:shape coordorigin="435,15811" coordsize="115,79" fillcolor="#F7F9FA" filled="t" path="m550,15811l550,15890,440,15890,437,15889,435,15885,435,15816,436,15813,440,15811,550,15811xe" stroked="f" style="position:absolute;left:435;top:15811;width:115;height:79">
              <v:path arrowok="t"/>
              <v:fill/>
            </v:shape>
            <v:shape coordorigin="624,15851" coordsize="87,0" filled="f" path="m624,15851l711,15851e" strokecolor="#F7F9FA" stroked="t" strokeweight="4.06428pt" style="position:absolute;left:624;top:15851;width:87;height:0">
              <v:path arrowok="t"/>
            </v:shape>
            <v:shape coordorigin="435,15889" coordsize="115,7" fillcolor="#FFFFFF" filled="t" path="m435,15889l550,15889,550,15896,435,15896,435,15889xe" stroked="f" style="position:absolute;left:435;top:15889;width:115;height:7">
              <v:path arrowok="t"/>
              <v:fill/>
            </v:shape>
            <v:shape coordorigin="435,15895" coordsize="115,69" fillcolor="#F7F9FA" filled="t" path="m550,15895l550,15964,440,15964,437,15963,435,15959,435,15901,436,15897,440,15895,550,15895xe" stroked="f" style="position:absolute;left:435;top:15895;width:115;height:69">
              <v:path arrowok="t"/>
              <v:fill/>
            </v:shape>
            <v:shape coordorigin="624,15930" coordsize="87,0" filled="f" path="m624,15930l711,15930e" strokecolor="#F7F9FA" stroked="t" strokeweight="3.53571pt" style="position:absolute;left:624;top:15930;width:87;height:0">
              <v:path arrowok="t"/>
            </v:shape>
            <v:shape coordorigin="435,15963" coordsize="115,7" fillcolor="#FFFFFF" filled="t" path="m435,15963l550,15963,550,15970,435,15970,435,15963xe" stroked="f" style="position:absolute;left:435;top:15963;width:115;height:7">
              <v:path arrowok="t"/>
              <v:fill/>
            </v:shape>
            <v:shape coordorigin="435,15969" coordsize="115,137" fillcolor="#F7F9FA" filled="t" path="m550,15969l550,16107,440,16107,437,16106,435,16102,435,15975,436,15971,440,15969,550,15969xe" stroked="f" style="position:absolute;left:435;top:15969;width:115;height:137">
              <v:path arrowok="t"/>
              <v:fill/>
            </v:shape>
            <v:shape coordorigin="667,15969" coordsize="0,137" filled="f" path="m667,16107l667,15969e" strokecolor="#F7F9FA" stroked="t" strokeweight="4.46071pt" style="position:absolute;left:667;top:15969;width:0;height:137">
              <v:path arrowok="t"/>
            </v:shape>
            <v:shape coordorigin="435,16106" coordsize="115,7" fillcolor="#FFFFFF" filled="t" path="m435,16106l550,16106,550,16113,435,16113,435,16106xe" stroked="f" style="position:absolute;left:435;top:16106;width:115;height:7">
              <v:path arrowok="t"/>
              <v:fill/>
            </v:shape>
            <v:shape coordorigin="435,16112" coordsize="115,79" fillcolor="#F7F9FA" filled="t" path="m550,16112l550,16191,440,16191,437,16190,435,16186,435,16117,436,16114,440,16112,550,16112xe" stroked="f" style="position:absolute;left:435;top:16112;width:115;height:79">
              <v:path arrowok="t"/>
              <v:fill/>
            </v:shape>
            <v:shape coordorigin="624,16152" coordsize="87,0" filled="f" path="m624,16152l711,16152e" strokecolor="#F7F9FA" stroked="t" strokeweight="4.06428pt" style="position:absolute;left:624;top:16152;width:87;height:0">
              <v:path arrowok="t"/>
            </v:shape>
            <v:shape coordorigin="435,16190" coordsize="115,7" fillcolor="#FFFFFF" filled="t" path="m435,16190l550,16190,550,16198,435,16198,435,16190xe" stroked="f" style="position:absolute;left:435;top:16190;width:115;height:7">
              <v:path arrowok="t"/>
              <v:fill/>
            </v:shape>
            <v:shape coordorigin="435,16197" coordsize="115,108" fillcolor="#F7F9FA" filled="t" path="m550,16197l550,16305,440,16305,437,16304,435,16300,435,16202,436,16199,440,16197,550,16197xe" stroked="f" style="position:absolute;left:435;top:16197;width:115;height:108">
              <v:path arrowok="t"/>
              <v:fill/>
            </v:shape>
            <v:shape coordorigin="667,16197" coordsize="0,108" filled="f" path="m667,16305l667,16197e" strokecolor="#F7F9FA" stroked="t" strokeweight="4.46071pt" style="position:absolute;left:667;top:16197;width:0;height:108">
              <v:path arrowok="t"/>
            </v:shape>
            <v:shape coordorigin="435,16304" coordsize="115,7" fillcolor="#FFFFFF" filled="t" path="m435,16304l550,16304,550,16311,435,16311,435,16304xe" stroked="f" style="position:absolute;left:435;top:16304;width:115;height:7">
              <v:path arrowok="t"/>
              <v:fill/>
            </v:shape>
            <v:shape coordorigin="435,16310" coordsize="115,166" fillcolor="#F7F9FA" filled="t" path="m550,16310l550,16477,440,16477,437,16476,435,16472,435,16316,436,16312,440,16310,550,16310xe" stroked="f" style="position:absolute;left:435;top:16310;width:115;height:166">
              <v:path arrowok="t"/>
              <v:fill/>
            </v:shape>
            <v:shape coordorigin="667,16310" coordsize="0,166" filled="f" path="m667,16477l667,16310e" strokecolor="#F7F9FA" stroked="t" strokeweight="4.46071pt" style="position:absolute;left:667;top:16310;width:0;height:166">
              <v:path arrowok="t"/>
            </v:shape>
            <v:shape coordorigin="435,16476" coordsize="115,7" fillcolor="#FFFFFF" filled="t" path="m435,16476l550,16476,550,16483,435,16483,435,16476xe" stroked="f" style="position:absolute;left:435;top:16476;width:115;height:7">
              <v:path arrowok="t"/>
              <v:fill/>
            </v:shape>
            <v:shape coordorigin="435,16482" coordsize="115,108" fillcolor="#F7F9FA" filled="t" path="m550,16482l550,16591,440,16591,437,16589,435,16585,435,16487,436,16484,440,16482,550,16482xe" stroked="f" style="position:absolute;left:435;top:16482;width:115;height:108">
              <v:path arrowok="t"/>
              <v:fill/>
            </v:shape>
            <v:shape coordorigin="587,15814" coordsize="0,777" filled="f" path="m587,16591l587,15814e" strokecolor="#F7F9FA" stroked="t" strokeweight="3.79999pt" style="position:absolute;left:587;top:15814;width:0;height:777">
              <v:path arrowok="t"/>
            </v:shape>
            <v:shape coordorigin="667,16482" coordsize="0,108" filled="f" path="m667,16591l667,16482e" strokecolor="#F7F9FA" stroked="t" strokeweight="4.46071pt" style="position:absolute;left:667;top:16482;width:0;height:108">
              <v:path arrowok="t"/>
            </v:shape>
            <v:shape coordorigin="710,15814" coordsize="75,776" fillcolor="#F7F9FA" filled="t" path="m710,15814l785,15814,785,16591,710,16591,710,15814xe" stroked="f" style="position:absolute;left:710;top:15814;width:75;height:776">
              <v:path arrowok="t"/>
              <v:fill/>
            </v:shape>
            <v:shape coordorigin="783,15814" coordsize="75,776" fillcolor="#F7F9FA" filled="t" path="m783,15814l857,15814,857,16591,783,16591,783,15814xe" stroked="f" style="position:absolute;left:783;top:15814;width:75;height:776">
              <v:path arrowok="t"/>
              <v:fill/>
            </v:shape>
            <v:shape coordorigin="855,15814" coordsize="76,777" fillcolor="#F7F9FA" filled="t" path="m855,15814l931,15814,931,16591,855,16591,855,15814xe" stroked="f" style="position:absolute;left:855;top:15814;width:76;height:777">
              <v:path arrowok="t"/>
              <v:fill/>
            </v:shape>
            <v:shape coordorigin="929,15814" coordsize="75,776" fillcolor="#F7F9FA" filled="t" path="m929,15814l1004,15814,1004,16591,929,16591,929,15814xe" stroked="f" style="position:absolute;left:929;top:15814;width:75;height:776">
              <v:path arrowok="t"/>
              <v:fill/>
            </v:shape>
            <v:shape coordorigin="1002,15814" coordsize="75,776" fillcolor="#F7F9FA" filled="t" path="m1002,15814l1077,15814,1077,16591,1002,16591,1002,15814xe" stroked="f" style="position:absolute;left:1002;top:15814;width:75;height:776">
              <v:path arrowok="t"/>
              <v:fill/>
            </v:shape>
            <v:shape coordorigin="1075,15814" coordsize="76,777" fillcolor="#F7F9FA" filled="t" path="m1075,15814l1151,15814,1151,16591,1075,16591,1075,15814xe" stroked="f" style="position:absolute;left:1075;top:15814;width:76;height:777">
              <v:path arrowok="t"/>
              <v:fill/>
            </v:shape>
            <v:shape coordorigin="1182,15818" coordsize="0,772" filled="f" path="m1182,16591l1182,15818e" strokecolor="#F7F9FA" stroked="t" strokeweight="3.3375pt" style="position:absolute;left:1182;top:15818;width:0;height:772">
              <v:path arrowok="t"/>
            </v:shape>
            <v:shape coordorigin="435,16590" coordsize="115,7" fillcolor="#FFFFFF" filled="t" path="m435,16590l550,16590,550,16597,435,16597,435,16590xe" stroked="f" style="position:absolute;left:435;top:16590;width:115;height:7">
              <v:path arrowok="t"/>
              <v:fill/>
            </v:shape>
            <v:shape coordorigin="435,16619" coordsize="20,0" filled="f" path="m435,16619l455,16619e" strokecolor="#F0F0F0" stroked="t" strokeweight="1.09107pt" style="position:absolute;left:435;top:16619;width:20;height:0">
              <v:path arrowok="t"/>
            </v:shape>
            <v:shape style="position:absolute;left:440;top:16614;width:9;height:9" type="#_x0000_t75">
              <v:imagedata o:title="" r:id="rId50"/>
            </v:shape>
            <v:shape coordorigin="1195,16619" coordsize="20,0" filled="f" path="m1195,16619l1214,16619e" strokecolor="#F0F0F0" stroked="t" strokeweight="1.09107pt" style="position:absolute;left:1195;top:16619;width:20;height:0">
              <v:path arrowok="t"/>
            </v:shape>
            <v:shape style="position:absolute;left:1200;top:16614;width:9;height:9" type="#_x0000_t75">
              <v:imagedata o:title="" r:id="rId51"/>
            </v:shape>
            <v:shape style="position:absolute;left:430;top:15572;width:776;height:1057" type="#_x0000_t75">
              <v:imagedata o:title="" r:id="rId52"/>
            </v:shape>
            <v:shape style="position:absolute;left:439;top:16785;width:33;height:239" type="#_x0000_t75">
              <v:imagedata o:title="" r:id="rId53"/>
            </v:shape>
            <v:shape coordorigin="1177,16870" coordsize="23,18" fillcolor="#1D8E3D" filled="t" path="m1184,16884l1198,16870,1200,16872,1184,16888,1177,16880,1178,16879,1184,16884xe" stroked="f" style="position:absolute;left:1177;top:16870;width:23;height:18">
              <v:path arrowok="t"/>
              <v:fill/>
            </v:shape>
            <v:shape style="position:absolute;left:439;top:17142;width:33;height:213" type="#_x0000_t75">
              <v:imagedata o:title="" r:id="rId54"/>
            </v:shape>
            <v:shape coordorigin="1177,17333" coordsize="23,18" fillcolor="#1D8E3D" filled="t" path="m1184,17347l1198,17333,1200,17334,1184,17350,1177,17343,1178,17341,1184,17347xe" stroked="f" style="position:absolute;left:1177;top:17333;width:23;height:18">
              <v:path arrowok="t"/>
              <v:fill/>
            </v:shape>
            <v:shape style="position:absolute;left:441;top:17471;width:31;height:318" type="#_x0000_t75">
              <v:imagedata o:title="" r:id="rId55"/>
            </v:shape>
            <v:shape coordorigin="1179,17662" coordsize="18,18" fillcolor="#D92F25" filled="t" path="m1181,17681l1179,17679,1186,17671,1179,17664,1181,17662,1188,17670,1195,17662,1197,17664,1190,17671,1197,17679,1195,17681,1188,17673,1181,17681xe" stroked="f" style="position:absolute;left:1179;top:17662;width:18;height:18">
              <v:path arrowok="t"/>
              <v:fill/>
            </v:shape>
            <v:shape style="position:absolute;left:433;top:17956;width:511;height:801" type="#_x0000_t75">
              <v:imagedata o:title="" r:id="rId56"/>
            </v:shape>
            <v:shape coordorigin="1154,18051" coordsize="18,18" fillcolor="#D92F25" filled="t" path="m1155,18069l1154,18067,1161,18060,1154,18053,1155,18051,1163,18058,1170,18051,1172,18053,1165,18060,1172,18067,1170,18069,1163,18062,1155,18069xe" stroked="f" style="position:absolute;left:1154;top:18051;width:18;height:18">
              <v:path arrowok="t"/>
              <v:fill/>
            </v:shape>
            <v:shape coordorigin="1154,18125" coordsize="18,18" fillcolor="#D92F25" filled="t" path="m1155,18143l1154,18141,1161,18134,1154,18127,1155,18125,1163,18132,1170,18125,1172,18127,1165,18134,1172,18141,1170,18143,1163,18136,1155,18143xe" stroked="f" style="position:absolute;left:1154;top:18125;width:18;height:18">
              <v:path arrowok="t"/>
              <v:fill/>
            </v:shape>
            <v:shape coordorigin="1154,18200" coordsize="18,18" fillcolor="#D92F25" filled="t" path="m1155,18219l1154,18217,1161,18209,1154,18202,1155,18200,1163,18207,1170,18200,1172,18202,1165,18209,1172,18217,1170,18219,1163,18211,1155,18219xe" stroked="f" style="position:absolute;left:1154;top:18200;width:18;height:18">
              <v:path arrowok="t"/>
              <v:fill/>
            </v:shape>
            <v:shape coordorigin="1154,18275" coordsize="18,18" fillcolor="#D92F25" filled="t" path="m1155,18294l1154,18292,1161,18285,1154,18277,1155,18275,1163,18283,1170,18275,1172,18277,1165,18285,1172,18292,1170,18294,1163,18286,1155,18294xe" stroked="f" style="position:absolute;left:1154;top:18275;width:18;height:18">
              <v:path arrowok="t"/>
              <v:fill/>
            </v:shape>
            <v:shape style="position:absolute;left:970;top:18461;width:245;height:296" type="#_x0000_t75">
              <v:imagedata o:title="" r:id="rId57"/>
            </v:shape>
            <v:shape style="position:absolute;left:818;top:18483;width:26;height:251" type="#_x0000_t75">
              <v:imagedata o:title="" r:id="rId58"/>
            </v:shape>
            <v:shape style="position:absolute;left:439;top:18863;width:33;height:160" type="#_x0000_t75">
              <v:imagedata o:title="" r:id="rId59"/>
            </v:shape>
            <v:shape coordorigin="1177,19002" coordsize="23,18" fillcolor="#1D8E3D" filled="t" path="m1184,19016l1198,19002,1200,19003,1184,19019,1177,19012,1178,19010,1184,19016xe" stroked="f" style="position:absolute;left:1177;top:19002;width:23;height:18">
              <v:path arrowok="t"/>
              <v:fill/>
            </v:shape>
            <v:shape style="position:absolute;left:441;top:19140;width:31;height:318" type="#_x0000_t75">
              <v:imagedata o:title="" r:id="rId60"/>
            </v:shape>
            <v:shape coordorigin="1179,19331" coordsize="18,18" fillcolor="#D92F25" filled="t" path="m1181,19350l1179,19348,1186,19340,1179,19333,1181,19331,1188,19339,1195,19331,1197,19333,1190,19340,1197,19348,1195,19350,1188,19342,1181,19350xe" stroked="f" style="position:absolute;left:1179;top:19331;width:18;height:18">
              <v:path arrowok="t"/>
              <v:fill/>
            </v:shape>
            <v:shape coordorigin="439,19575" coordsize="23,18" fillcolor="#1D8E3D" filled="t" path="m447,19589l461,19575,462,19577,447,19593,439,19585,441,19584,447,19589xe" stroked="f" style="position:absolute;left:439;top:19575;width:23;height:18">
              <v:path arrowok="t"/>
              <v:fill/>
            </v:shape>
            <v:shape style="position:absolute;left:445;top:19787;width:26;height:185" type="#_x0000_t75">
              <v:imagedata o:title="" r:id="rId61"/>
            </v:shape>
            <v:shape coordorigin="1177,19845" coordsize="23,18" fillcolor="#1D8E3D" filled="t" path="m1184,19859l1198,19845,1200,19847,1184,19862,1177,19855,1178,19853,1184,19859xe" stroked="f" style="position:absolute;left:1177;top:19845;width:23;height:18">
              <v:path arrowok="t"/>
              <v:fill/>
            </v:shape>
            <v:shape style="position:absolute;left:439;top:20090;width:33;height:265" type="#_x0000_t75">
              <v:imagedata o:title="" r:id="rId62"/>
            </v:shape>
            <v:shape coordorigin="1177,20334" coordsize="23,18" fillcolor="#1D8E3D" filled="t" path="m1184,20348l1198,20334,1200,20335,1184,20351,1177,20344,1178,20342,1184,20348xe" stroked="f" style="position:absolute;left:1177;top:20334;width:23;height:18">
              <v:path arrowok="t"/>
              <v:fill/>
            </v:shape>
            <v:shape style="position:absolute;left:430;top:20628;width:786;height:1451" type="#_x0000_t75">
              <v:imagedata o:title="" r:id="rId63"/>
            </v:shape>
            <v:shape coordorigin="1028,20696" coordsize="108,108" fillcolor="#FBE7E6" filled="t" path="m1028,20696l1136,20696,1136,20805,1028,20805,1028,20696xe" stroked="f" style="position:absolute;left:1028;top:20696;width:108;height:108">
              <v:path arrowok="t"/>
              <v:fill/>
            </v:shape>
            <v:shape coordorigin="1028,20810" coordsize="108,108" fillcolor="#FBE7E6" filled="t" path="m1028,20810l1136,20810,1136,20918,1028,20918,1028,20810xe" stroked="f" style="position:absolute;left:1028;top:20810;width:108;height:108">
              <v:path arrowok="t"/>
              <v:fill/>
            </v:shape>
            <v:shape coordorigin="1028,20963" coordsize="108,0" filled="f" path="m1028,20963l1136,20963e" strokecolor="#FBE7E6" stroked="t" strokeweight="4.06428pt" style="position:absolute;left:1028;top:20963;width:108;height:0">
              <v:path arrowok="t"/>
            </v:shape>
            <v:shape coordorigin="1028,21008" coordsize="108,196" fillcolor="#FBE7E6" filled="t" path="m1028,21008l1136,21008,1136,21204,1028,21204,1028,21008xe" stroked="f" style="position:absolute;left:1028;top:21008;width:108;height:196">
              <v:path arrowok="t"/>
              <v:fill/>
            </v:shape>
            <v:shape coordorigin="1028,21249" coordsize="108,0" filled="f" path="m1028,21249l1136,21249e" strokecolor="#FBE7E6" stroked="t" strokeweight="4.06428pt" style="position:absolute;left:1028;top:21249;width:108;height:0">
              <v:path arrowok="t"/>
            </v:shape>
            <v:shape coordorigin="1028,21293" coordsize="108,137" fillcolor="#E6F4E9" filled="t" path="m1028,21293l1136,21293,1136,21431,1028,21431,1028,21293xe" stroked="f" style="position:absolute;left:1028;top:21293;width:108;height:137">
              <v:path arrowok="t"/>
              <v:fill/>
            </v:shape>
            <v:shape style="position:absolute;left:439;top:22186;width:33;height:213" type="#_x0000_t75">
              <v:imagedata o:title="" r:id="rId64"/>
            </v:shape>
            <v:shape coordorigin="1177,22376" coordsize="23,18" fillcolor="#1D8E3D" filled="t" path="m1184,22390l1198,22376,1200,22378,1184,22394,1177,22387,1178,22385,1184,22390xe" stroked="f" style="position:absolute;left:1177;top:22376;width:23;height:18">
              <v:path arrowok="t"/>
              <v:fill/>
            </v:shape>
            <v:shape style="position:absolute;left:439;top:22516;width:33;height:250" type="#_x0000_t75">
              <v:imagedata o:title="" r:id="rId65"/>
            </v:shape>
            <v:shape coordorigin="1177,22744" coordsize="23,18" fillcolor="#1D8E3D" filled="t" path="m1184,22758l1198,22744,1200,22746,1184,22762,1177,22754,1178,22752,1184,22758xe" stroked="f" style="position:absolute;left:1177;top:22744;width:23;height:18">
              <v:path arrowok="t"/>
              <v:fill/>
            </v:shape>
            <v:shape style="position:absolute;left:441;top:22882;width:31;height:371" type="#_x0000_t75">
              <v:imagedata o:title="" r:id="rId66"/>
            </v:shape>
            <v:shape coordorigin="1179,23021" coordsize="18,18" fillcolor="#D92F25" filled="t" path="m1181,23039l1179,23037,1186,23030,1179,23022,1181,23021,1188,23028,1195,23021,1197,23022,1190,23030,1197,23037,1195,23039,1188,23032,1181,23039xe" stroked="f" style="position:absolute;left:1179;top:23021;width:18;height:18">
              <v:path arrowok="t"/>
              <v:fill/>
            </v:shape>
            <v:shape style="position:absolute;left:439;top:23370;width:33;height:265" type="#_x0000_t75">
              <v:imagedata o:title="" r:id="rId67"/>
            </v:shape>
            <v:shape coordorigin="1177,23613" coordsize="23,18" fillcolor="#1D8E3D" filled="t" path="m1184,23627l1198,23613,1200,23615,1184,23631,1177,23624,1178,23622,1184,23627xe" stroked="f" style="position:absolute;left:1177;top:23613;width:23;height:18">
              <v:path arrowok="t"/>
              <v:fill/>
            </v:shape>
            <v:shape style="position:absolute;left:441;top:23752;width:31;height:318" type="#_x0000_t75">
              <v:imagedata o:title="" r:id="rId68"/>
            </v:shape>
            <v:shape coordorigin="1179,23943" coordsize="18,18" fillcolor="#D92F25" filled="t" path="m1181,23961l1179,23960,1186,23952,1179,23945,1181,23943,1188,23950,1195,23943,1197,23945,1190,23952,1197,23960,1195,23961,1188,23954,1181,23961xe" stroked="f" style="position:absolute;left:1179;top:23943;width:18;height:18">
              <v:path arrowok="t"/>
              <v:fill/>
            </v:shape>
            <v:shape style="position:absolute;left:439;top:24186;width:33;height:265" type="#_x0000_t75">
              <v:imagedata o:title="" r:id="rId69"/>
            </v:shape>
            <v:shape coordorigin="1177,24430" coordsize="23,18" fillcolor="#1D8E3D" filled="t" path="m1184,24444l1198,24430,1200,24432,1184,24448,1177,24440,1178,24438,1184,24444xe" stroked="f" style="position:absolute;left:1177;top:24430;width:23;height:18">
              <v:path arrowok="t"/>
              <v:fill/>
            </v:shape>
            <v:shape coordorigin="441,24569" coordsize="18,18" fillcolor="#D92F25" filled="t" path="m443,24588l441,24586,449,24579,441,24571,443,24569,451,24577,458,24569,460,24571,452,24579,460,24586,458,24588,451,24580,443,24588xe" stroked="f" style="position:absolute;left:441;top:24569;width:18;height:18">
              <v:path arrowok="t"/>
              <v:fill/>
            </v:shape>
            <v:shape style="position:absolute;left:444;top:25148;width:28;height:289" type="#_x0000_t75">
              <v:imagedata o:title="" r:id="rId70"/>
            </v:shape>
            <v:shape coordorigin="1179,25311" coordsize="18,18" fillcolor="#D92F25" filled="t" path="m1181,25329l1179,25327,1186,25320,1179,25312,1181,25311,1188,25318,1195,25311,1197,25312,1190,25320,1197,25327,1195,25329,1188,25322,1181,25329xe" stroked="f" style="position:absolute;left:1179;top:25311;width:18;height:18">
              <v:path arrowok="t"/>
              <v:fill/>
            </v:shape>
            <v:shape coordorigin="439,25555" coordsize="23,18" fillcolor="#1D8E3D" filled="t" path="m447,25569l461,25555,462,25556,447,25572,439,25565,441,25563,447,25569xe" stroked="f" style="position:absolute;left:439;top:25555;width:23;height:18">
              <v:path arrowok="t"/>
              <v:fill/>
            </v:shape>
            <v:shape style="position:absolute;left:445;top:26069;width:26;height:185" type="#_x0000_t75">
              <v:imagedata o:title="" r:id="rId71"/>
            </v:shape>
            <v:shape coordorigin="1177,26232" coordsize="23,18" fillcolor="#1D8E3D" filled="t" path="m1184,26246l1198,26232,1200,26234,1184,26250,1177,26243,1178,26241,1184,26246xe" stroked="f" style="position:absolute;left:1177;top:26232;width:23;height:18">
              <v:path arrowok="t"/>
              <v:fill/>
            </v:shape>
            <v:shape style="position:absolute;left:439;top:26439;width:33;height:302" type="#_x0000_t75">
              <v:imagedata o:title="" r:id="rId72"/>
            </v:shape>
            <v:shape coordorigin="1177,26720" coordsize="23,18" fillcolor="#1D8E3D" filled="t" path="m1184,26734l1198,26720,1200,26722,1184,26738,1177,26730,1178,26728,1184,26734xe" stroked="f" style="position:absolute;left:1177;top:26720;width:23;height:18">
              <v:path arrowok="t"/>
              <v:fill/>
            </v:shape>
            <v:shape style="position:absolute;left:441;top:26859;width:31;height:424" type="#_x0000_t75">
              <v:imagedata o:title="" r:id="rId73"/>
            </v:shape>
            <v:shape coordorigin="1179,27155" coordsize="18,18" fillcolor="#D92F25" filled="t" path="m1181,27174l1179,27172,1186,27165,1179,27157,1181,27155,1188,27163,1195,27155,1197,27157,1190,27165,1197,27172,1195,27174,1188,27166,1181,27174xe" stroked="f" style="position:absolute;left:1179;top:27155;width:18;height:18">
              <v:path arrowok="t"/>
              <v:fill/>
            </v:shape>
            <v:shape style="position:absolute;left:441;top:27398;width:31;height:306" type="#_x0000_t75">
              <v:imagedata o:title="" r:id="rId74"/>
            </v:shape>
            <v:shape coordorigin="1179,27668" coordsize="18,18" fillcolor="#D92F25" filled="t" path="m1181,27687l1179,27685,1186,27677,1179,27670,1181,27668,1188,27675,1195,27668,1197,27670,1190,27677,1197,27685,1195,27687,1188,27679,1181,27687xe" stroked="f" style="position:absolute;left:1179;top:27668;width:18;height:18">
              <v:path arrowok="t"/>
              <v:fill/>
            </v:shape>
            <v:shape coordorigin="445,27809" coordsize="24,24" filled="f" path="m469,27821l469,27822,469,27823,469,27824,469,27824,468,27825,468,27826,468,27827,468,27827,467,27828,467,27829,466,27829,466,27830,465,27830,464,27831,464,27831,463,27832,462,27832,462,27832,461,27833,460,27833,460,27833,459,27833,458,27833,457,27833,456,27833,456,27833,455,27833,454,27833,453,27833,453,27832,452,27832,451,27832,451,27831,450,27831,449,27830,449,27830,448,27829,448,27829,447,27828,447,27827,447,27827,446,27826,446,27825,446,27824,446,27824,445,27823,445,27822,445,27821,445,27821,445,27820,446,27819,446,27818,446,27817,446,27817,447,27816,447,27815,447,27815,448,27814,448,27813,449,27813,449,27812,450,27812,451,27811,451,27811,452,27811,453,27810,453,27810,454,27810,455,27810,456,27809,456,27809,457,27809,458,27809,459,27809,460,27810,460,27810,461,27810,462,27810,462,27811,463,27811,464,27811,464,27812,465,27812,466,27813,466,27813,467,27814,467,27815,468,27815,468,27816,468,27817,468,27817,469,27818,469,27819,469,27820,469,27821,469,27821xe" strokecolor="#5E6267" stroked="t" strokeweight="0.132143pt" style="position:absolute;left:445;top:27809;width:24;height:24">
              <v:path arrowok="t"/>
            </v:shape>
            <v:shape coordorigin="454,27818" coordsize="7,7" filled="f" path="m461,27821l461,27822,460,27822,460,27823,460,27823,460,27823,460,27824,459,27824,459,27824,458,27824,458,27825,458,27825,457,27825,457,27825,456,27825,456,27824,456,27824,455,27824,455,27824,455,27823,454,27823,454,27823,454,27822,454,27822,454,27821,454,27821,454,27820,454,27820,454,27820,455,27819,455,27819,455,27819,456,27818,456,27818,456,27818,457,27818,457,27818,458,27818,458,27818,458,27818,459,27818,459,27819,460,27819,460,27819,460,27820,460,27820,460,27820,461,27821,461,27821xe" strokecolor="#5E6267" stroked="t" strokeweight="0.330357pt" style="position:absolute;left:454;top:27818;width:7;height:7">
              <v:path arrowok="t"/>
            </v:shape>
            <v:shape coordorigin="441,27964" coordsize="18,18" fillcolor="#D92F25" filled="t" path="m443,27983l441,27981,449,27973,441,27966,443,27964,451,27971,458,27964,460,27966,452,27973,460,27981,458,27983,451,27975,443,27983xe" stroked="f" style="position:absolute;left:441;top:27964;width:18;height:18">
              <v:path arrowok="t"/>
              <v:fill/>
            </v:shape>
            <v:shape coordorigin="445,28027" coordsize="26,26" fillcolor="#99A0A6" filled="t" path="m445,28050l445,28031,445,28030,446,28030,446,28029,446,28029,446,28029,447,28028,447,28028,448,28028,448,28028,449,28027,468,28027,469,28028,470,28028,471,28029,471,28029,471,28029,471,28030,472,28030,472,28031,472,28050,471,28051,471,28052,470,28053,469,28054,469,28054,468,28054,449,28054,448,28054,448,28054,447,28053,447,28053,446,28053,446,28052,446,28052,446,28051,445,28051,445,28050,445,28050xe" stroked="f" style="position:absolute;left:445;top:28027;width:26;height:26">
              <v:path arrowok="t"/>
              <v:fill/>
            </v:shape>
            <v:shape coordorigin="448,28041" coordsize="21,0" filled="f" path="m448,28041l469,28041e" strokecolor="#FFFFFF" stroked="t" strokeweight="1.15714pt" style="position:absolute;left:448;top:28041;width:21;height:0">
              <v:path arrowok="t"/>
            </v:shape>
            <v:shape coordorigin="445,28083" coordsize="26,26" fillcolor="#99A0A6" filled="t" path="m445,28105l445,28086,446,28085,446,28084,446,28084,447,28084,447,28083,448,28083,448,28083,449,28083,468,28083,469,28083,469,28083,470,28083,470,28084,471,28084,471,28084,471,28085,471,28085,472,28086,472,28086,472,28106,471,28107,471,28108,470,28109,469,28109,468,28109,449,28109,448,28109,447,28109,446,28108,446,28107,445,28106,445,28105xe" stroked="f" style="position:absolute;left:445;top:28083;width:26;height:26">
              <v:path arrowok="t"/>
              <v:fill/>
            </v:shape>
            <v:shape coordorigin="448,28096" coordsize="21,0" filled="f" path="m448,28096l469,28096e" strokecolor="#FFFFFF" stroked="t" strokeweight="1.15714pt" style="position:absolute;left:448;top:28096;width:21;height:0">
              <v:path arrowok="t"/>
            </v:shape>
            <v:shape coordorigin="445,28138" coordsize="26,26" fillcolor="#99A0A6" filled="t" path="m445,28161l445,28142,445,28141,446,28141,446,28140,446,28140,446,28140,447,28139,447,28139,448,28139,448,28139,449,28138,468,28138,469,28139,470,28139,471,28140,471,28140,471,28140,471,28141,472,28141,472,28142,472,28161,472,28162,471,28162,471,28163,471,28163,471,28164,470,28164,470,28164,469,28165,469,28165,468,28165,449,28165,448,28165,448,28165,447,28164,447,28164,446,28164,446,28163,446,28163,446,28162,445,28162,445,28161,445,28161xe" stroked="f" style="position:absolute;left:445;top:28138;width:26;height:26">
              <v:path arrowok="t"/>
              <v:fill/>
            </v:shape>
            <v:shape coordorigin="448,28152" coordsize="21,0" filled="f" path="m448,28152l469,28152e" strokecolor="#FFFFFF" stroked="t" strokeweight="1.15714pt" style="position:absolute;left:448;top:28152;width:21;height:0">
              <v:path arrowok="t"/>
            </v:shape>
            <v:shape coordorigin="445,28195" coordsize="26,26" fillcolor="#5E6267" filled="t" path="m445,28218l445,28199,445,28198,446,28198,446,28197,446,28197,446,28196,447,28196,447,28196,448,28196,448,28195,449,28195,468,28195,469,28196,470,28196,471,28196,471,28197,471,28197,471,28198,472,28198,472,28199,472,28218,472,28219,471,28219,471,28220,471,28220,471,28221,470,28221,470,28221,469,28221,469,28222,468,28222,449,28222,448,28222,448,28221,447,28221,447,28221,446,28221,446,28220,446,28220,446,28219,445,28219,445,28218,445,28218xe" stroked="f" style="position:absolute;left:445;top:28195;width:26;height:26">
              <v:path arrowok="t"/>
              <v:fill/>
            </v:shape>
            <v:shape coordorigin="453,28210" coordsize="2,2" filled="f" path="m453,28212l454,28210e" strokecolor="#FFFFFF" stroked="t" strokeweight="0.562499pt" style="position:absolute;left:453;top:28210;width:2;height:2">
              <v:path arrowok="t"/>
            </v:shape>
            <v:shape coordorigin="455,28202" coordsize="12,12" filled="f" path="m455,28214l467,28202e" strokecolor="#FFFFFF" stroked="t" strokeweight="0.232143pt" style="position:absolute;left:455;top:28202;width:12;height:12">
              <v:path arrowok="t"/>
            </v:shape>
            <v:shape coordorigin="1179,28199" coordsize="18,18" fillcolor="#D92F25" filled="t" path="m1181,28218l1179,28216,1186,28208,1179,28201,1181,28199,1188,28207,1195,28199,1197,28201,1190,28208,1197,28216,1195,28218,1188,28210,1181,28218xe" stroked="f" style="position:absolute;left:1179;top:28199;width:18;height:18">
              <v:path arrowok="t"/>
              <v:fill/>
            </v:shape>
            <v:shape coordorigin="445,28300" coordsize="26,26" fillcolor="#5E6267" filled="t" path="m445,28322l445,28303,446,28302,446,28301,446,28301,447,28300,447,28300,448,28300,448,28300,449,28300,468,28300,469,28300,469,28300,470,28300,470,28300,471,28301,471,28301,471,28302,471,28302,472,28303,472,28303,472,28323,471,28324,471,28325,470,28325,469,28326,469,28326,468,28326,449,28326,448,28326,448,28326,447,28326,447,28325,446,28325,446,28325,446,28324,446,28324,445,28323,445,28323,445,28322xe" stroked="f" style="position:absolute;left:445;top:28300;width:26;height:26">
              <v:path arrowok="t"/>
              <v:fill/>
            </v:shape>
            <v:shape coordorigin="453,28314" coordsize="2,2" filled="f" path="m453,28316l454,28314e" strokecolor="#FFFFFF" stroked="t" strokeweight="0.562499pt" style="position:absolute;left:453;top:28314;width:2;height:2">
              <v:path arrowok="t"/>
            </v:shape>
            <v:shape coordorigin="455,28306" coordsize="12,12" filled="f" path="m455,28318l467,28306e" strokecolor="#FFFFFF" stroked="t" strokeweight="0.232143pt" style="position:absolute;left:455;top:28306;width:12;height:12">
              <v:path arrowok="t"/>
            </v:shape>
            <v:shape style="position:absolute;left:439;top:28442;width:33;height:265" type="#_x0000_t75">
              <v:imagedata o:title="" r:id="rId75"/>
            </v:shape>
            <v:shape coordorigin="1177,28686" coordsize="23,18" fillcolor="#1D8E3D" filled="t" path="m1184,28700l1198,28686,1200,28688,1184,28704,1177,28697,1178,28695,1184,28700xe" stroked="f" style="position:absolute;left:1177;top:28686;width:23;height:18">
              <v:path arrowok="t"/>
              <v:fill/>
            </v:shape>
            <v:shape style="position:absolute;left:441;top:28825;width:31;height:424" type="#_x0000_t75">
              <v:imagedata o:title="" r:id="rId76"/>
            </v:shape>
            <v:shape coordorigin="1179,29122" coordsize="18,18" fillcolor="#D92F25" filled="t" path="m1181,29140l1179,29138,1186,29131,1179,29123,1181,29122,1188,29129,1195,29122,1197,29123,1190,29131,1197,29138,1195,29140,1188,29133,1181,29140xe" stroked="f" style="position:absolute;left:1179;top:29122;width:18;height:18">
              <v:path arrowok="t"/>
              <v:fill/>
            </v:shape>
            <v:shape style="position:absolute;left:441;top:29364;width:31;height:371" type="#_x0000_t75">
              <v:imagedata o:title="" r:id="rId77"/>
            </v:shape>
            <v:shape coordorigin="1179,29608" coordsize="18,18" fillcolor="#D92F25" filled="t" path="m1181,29626l1179,29625,1186,29617,1179,29610,1181,29608,1188,29615,1195,29608,1197,29610,1190,29617,1197,29625,1195,29626,1188,29619,1181,29626xe" stroked="f" style="position:absolute;left:1179;top:29608;width:18;height:18">
              <v:path arrowok="t"/>
              <v:fill/>
            </v:shape>
            <v:shape style="position:absolute;left:426;top:30424;width:44;height:283" type="#_x0000_t75">
              <v:imagedata o:title="" r:id="rId78"/>
            </v:shape>
            <v:shape coordorigin="436,30900" coordsize="24,24" filled="f" path="m460,30912l460,30913,460,30914,460,30914,459,30915,459,30916,459,30917,459,30917,458,30918,458,30919,457,30919,457,30920,456,30921,456,30921,455,30922,455,30922,454,30922,453,30923,453,30923,452,30923,451,30924,450,30924,450,30924,449,30924,448,30924,447,30924,446,30924,446,30924,445,30924,444,30923,443,30923,443,30923,442,30922,441,30922,441,30922,440,30921,440,30921,439,30920,439,30919,438,30919,438,30918,437,30917,437,30917,437,30916,436,30915,436,30914,436,30914,436,30913,436,30912,436,30911,436,30911,436,30910,436,30909,437,30908,437,30908,437,30907,438,30906,438,30906,439,30905,439,30904,440,30904,440,30903,441,30903,441,30902,442,30902,443,30901,443,30901,444,30901,445,30901,446,30900,446,30900,447,30900,448,30900,449,30900,450,30900,450,30900,451,30901,452,30901,453,30901,453,30901,454,30902,455,30902,455,30903,456,30903,456,30904,457,30904,457,30905,458,30906,458,30906,459,30907,459,30908,459,30908,459,30909,460,30910,460,30911,460,30911,460,30912xe" strokecolor="#5E6267" stroked="t" strokeweight="0.132143pt" style="position:absolute;left:436;top:30900;width:24;height:24">
              <v:path arrowok="t"/>
            </v:shape>
            <v:shape coordorigin="445,30909" coordsize="7,7" filled="f" path="m451,30912l451,30913,451,30913,451,30913,451,30914,451,30914,450,30914,450,30915,450,30915,449,30915,449,30915,448,30915,448,30915,448,30915,447,30915,447,30915,446,30915,446,30915,446,30914,445,30914,445,30914,445,30913,445,30913,445,30913,445,30912,445,30912,445,30911,445,30911,445,30910,445,30910,446,30910,446,30909,446,30909,447,30909,447,30909,448,30909,448,30909,448,30909,449,30909,449,30909,450,30909,450,30909,450,30910,451,30910,451,30910,451,30911,451,30911,451,30912,451,30912xe" strokecolor="#5E6267" stroked="t" strokeweight="0.330357pt" style="position:absolute;left:445;top:30909;width:7;height:7">
              <v:path arrowok="t"/>
            </v:shape>
            <v:shape coordorigin="436,30953" coordsize="24,24" filled="f" path="m460,30965l460,30966,460,30967,460,30967,459,30968,459,30969,459,30970,459,30970,458,30971,458,30972,457,30972,457,30973,456,30973,456,30974,455,30974,455,30975,454,30975,453,30976,453,30976,452,30976,451,30976,450,30977,450,30977,449,30977,448,30977,447,30977,446,30977,446,30977,445,30976,444,30976,443,30976,443,30976,442,30975,441,30975,441,30974,440,30974,440,30973,439,30973,439,30972,438,30972,438,30971,437,30970,437,30970,437,30969,436,30968,436,30967,436,30967,436,30966,436,30965,436,30964,436,30963,436,30963,436,30962,437,30961,437,30960,437,30960,438,30959,438,30958,439,30958,439,30957,440,30957,440,30956,441,30956,441,30955,442,30955,443,30954,443,30954,444,30954,445,30953,446,30953,446,30953,447,30953,448,30953,449,30953,450,30953,450,30953,451,30953,452,30954,453,30954,453,30954,454,30955,455,30955,455,30956,456,30956,456,30957,457,30957,457,30958,458,30958,458,30959,459,30960,459,30960,459,30961,459,30962,460,30963,460,30963,460,30964,460,30965xe" strokecolor="#99A0A6" stroked="t" strokeweight="0.132143pt" style="position:absolute;left:436;top:30953;width:24;height:24">
              <v:path arrowok="t"/>
            </v:shape>
            <v:shape style="position:absolute;left:564;top:31431;width:502;height:26" type="#_x0000_t75">
              <v:imagedata o:title="" r:id="rId79"/>
            </v:shape>
            <v:shape coordorigin="396,44" coordsize="869,72" fillcolor="#000000" filled="t" path="m1266,104l1266,116,396,104,1253,104,1257,100,1266,44,1266,104xe" stroked="f" style="position:absolute;left:396;top:44;width:869;height:72">
              <v:path arrowok="t"/>
              <v:fill/>
            </v:shape>
            <v:shape coordorigin="383,37" coordsize="882,79" fillcolor="#000000" filled="t" path="m383,37l1266,37,1266,44,1257,100,1257,48,1253,44,396,44,392,48,392,100,396,104,1266,116,383,116,383,37xe" stroked="f" style="position:absolute;left:383;top:37;width:882;height:79">
              <v:path arrowok="t"/>
              <v:fill/>
            </v:shape>
            <v:shape coordorigin="391,42" coordsize="867,63" fillcolor="#E7F0FE" filled="t" path="m391,100l391,47,391,47,391,47,391,46,391,46,392,46,392,45,392,45,392,45,392,44,392,44,393,44,393,43,393,43,394,43,394,43,394,43,395,43,395,42,395,42,396,42,396,42,1253,42,1253,42,1254,42,1254,42,1254,43,1255,43,1255,43,1255,43,1256,43,1256,43,1256,44,1257,44,1257,44,1257,45,1257,45,1257,45,1258,46,1258,46,1258,46,1258,47,1258,47,1258,47,1258,101,1258,101,1258,101,1258,102,1258,102,1258,102,1257,103,1257,103,1257,103,1257,104,1257,104,1256,104,1256,105,1256,105,1255,105,1255,105,1255,105,1254,105,1254,106,1254,106,1253,106,1253,106,396,106,394,105,394,105,394,105,393,105,393,105,393,104,392,104,392,104,392,103,392,103,392,103,392,102,391,102,391,102,391,101,391,101,391,101,391,100xe" stroked="f" style="position:absolute;left:391;top:42;width:867;height:63">
              <v:path arrowok="t"/>
              <v:fill/>
            </v:shape>
            <w10:wrap type="none"/>
          </v:group>
        </w:pict>
      </w:r>
      <w:r>
        <w:rPr>
          <w:rFonts w:ascii="Century" w:cs="Century" w:eastAsia="Century" w:hAnsi="Century"/>
          <w:color w:val="202024"/>
          <w:spacing w:val="-12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290" w:lineRule="auto"/>
        <w:ind w:left="304" w:right="990"/>
      </w:pPr>
      <w:r>
        <w:rPr>
          <w:rFonts w:ascii="Century" w:cs="Century" w:eastAsia="Century" w:hAnsi="Century"/>
          <w:color w:val="202024"/>
          <w:spacing w:val="-12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ñ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ñ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1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35" w:line="20" w:lineRule="exact"/>
        <w:ind w:left="304"/>
      </w:pPr>
      <w:r>
        <w:rPr>
          <w:rFonts w:ascii="Century" w:cs="Century" w:eastAsia="Century" w:hAnsi="Century"/>
          <w:color w:val="202024"/>
          <w:spacing w:val="-13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7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41" w:line="290" w:lineRule="auto"/>
        <w:ind w:left="304" w:right="990"/>
      </w:pPr>
      <w:r>
        <w:rPr>
          <w:rFonts w:ascii="Century" w:cs="Century" w:eastAsia="Century" w:hAnsi="Century"/>
          <w:color w:val="202024"/>
          <w:spacing w:val="-1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1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1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290" w:lineRule="auto"/>
        <w:ind w:left="304" w:right="966"/>
      </w:pPr>
      <w:r>
        <w:rPr>
          <w:rFonts w:ascii="Century" w:cs="Century" w:eastAsia="Century" w:hAnsi="Century"/>
          <w:color w:val="202024"/>
          <w:spacing w:val="-12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6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290" w:lineRule="auto"/>
        <w:ind w:left="304" w:right="971"/>
      </w:pPr>
      <w:r>
        <w:rPr>
          <w:rFonts w:ascii="Century" w:cs="Century" w:eastAsia="Century" w:hAnsi="Century"/>
          <w:color w:val="202024"/>
          <w:spacing w:val="-5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9"/>
          <w:w w:val="85"/>
          <w:sz w:val="2"/>
          <w:szCs w:val="2"/>
        </w:rPr>
        <w:t>k</w:t>
      </w:r>
      <w:r>
        <w:rPr>
          <w:rFonts w:ascii="Century" w:cs="Century" w:eastAsia="Century" w:hAnsi="Century"/>
          <w:color w:val="202024"/>
          <w:spacing w:val="-2"/>
          <w:w w:val="85"/>
          <w:sz w:val="2"/>
          <w:szCs w:val="2"/>
        </w:rPr>
        <w:t>k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1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7"/>
          <w:w w:val="80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-1"/>
          <w:w w:val="80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-3"/>
          <w:w w:val="80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80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5"/>
          <w:w w:val="8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290" w:lineRule="auto"/>
        <w:ind w:left="304" w:right="983"/>
      </w:pPr>
      <w:r>
        <w:rPr>
          <w:rFonts w:ascii="Century" w:cs="Century" w:eastAsia="Century" w:hAnsi="Century"/>
          <w:color w:val="202024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8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1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9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290" w:lineRule="auto"/>
        <w:ind w:left="304" w:right="977"/>
      </w:pPr>
      <w:r>
        <w:rPr>
          <w:rFonts w:ascii="Century" w:cs="Century" w:eastAsia="Century" w:hAnsi="Century"/>
          <w:color w:val="202024"/>
          <w:spacing w:val="-10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9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1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293"/>
        <w:sectPr>
          <w:type w:val="continuous"/>
          <w:pgSz w:h="31660" w:w="1660"/>
          <w:pgMar w:bottom="0" w:left="140" w:right="140" w:top="-20"/>
        </w:sectPr>
      </w:pPr>
      <w:r>
        <w:rPr>
          <w:rFonts w:ascii="Calibri" w:cs="Calibri" w:eastAsia="Calibri" w:hAnsi="Calibri"/>
          <w:b/>
          <w:color w:val="FFFFFF"/>
          <w:spacing w:val="0"/>
          <w:w w:val="157"/>
          <w:sz w:val="2"/>
          <w:szCs w:val="2"/>
        </w:rPr>
        <w:t>F</w:t>
      </w:r>
      <w:r>
        <w:rPr>
          <w:rFonts w:ascii="Calibri" w:cs="Calibri" w:eastAsia="Calibri" w:hAnsi="Calibri"/>
          <w:b/>
          <w:color w:val="FFFFFF"/>
          <w:spacing w:val="0"/>
          <w:w w:val="157"/>
          <w:sz w:val="2"/>
          <w:szCs w:val="2"/>
        </w:rPr>
        <w:t>r</w:t>
      </w:r>
      <w:r>
        <w:rPr>
          <w:rFonts w:ascii="Calibri" w:cs="Calibri" w:eastAsia="Calibri" w:hAnsi="Calibri"/>
          <w:b/>
          <w:color w:val="FFFFFF"/>
          <w:spacing w:val="0"/>
          <w:w w:val="157"/>
          <w:sz w:val="2"/>
          <w:szCs w:val="2"/>
        </w:rPr>
        <w:t>o</w:t>
      </w:r>
      <w:r>
        <w:rPr>
          <w:rFonts w:ascii="Calibri" w:cs="Calibri" w:eastAsia="Calibri" w:hAnsi="Calibri"/>
          <w:b/>
          <w:color w:val="FFFFFF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FFFFFF"/>
          <w:spacing w:val="0"/>
          <w:w w:val="157"/>
          <w:sz w:val="2"/>
          <w:szCs w:val="2"/>
        </w:rPr>
        <w:t>t</w:t>
      </w:r>
      <w:r>
        <w:rPr>
          <w:rFonts w:ascii="Calibri" w:cs="Calibri" w:eastAsia="Calibri" w:hAnsi="Calibri"/>
          <w:b/>
          <w:color w:val="FFFFFF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FFFFFF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FFFFFF"/>
          <w:spacing w:val="0"/>
          <w:w w:val="157"/>
          <w:sz w:val="2"/>
          <w:szCs w:val="2"/>
        </w:rPr>
        <w:t>d</w:t>
      </w:r>
      <w:r>
        <w:rPr>
          <w:rFonts w:ascii="Calibri" w:cs="Calibri" w:eastAsia="Calibri" w:hAnsi="Calibri"/>
          <w:b/>
          <w:color w:val="FFFFFF"/>
          <w:spacing w:val="0"/>
          <w:w w:val="157"/>
          <w:sz w:val="2"/>
          <w:szCs w:val="2"/>
        </w:rPr>
        <w:t>                                                                          </w:t>
      </w:r>
      <w:r>
        <w:rPr>
          <w:rFonts w:ascii="Calibri" w:cs="Calibri" w:eastAsia="Calibri" w:hAnsi="Calibri"/>
          <w:b/>
          <w:color w:val="FFFFFF"/>
          <w:spacing w:val="5"/>
          <w:w w:val="157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7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d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13</w:t>
      </w:r>
      <w:r>
        <w:rPr>
          <w:rFonts w:ascii="Gill Sans MT" w:cs="Gill Sans MT" w:eastAsia="Gill Sans MT" w:hAnsi="Gill Sans MT"/>
          <w:color w:val="FFFFFF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4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FFFFFF"/>
          <w:spacing w:val="0"/>
          <w:w w:val="102"/>
          <w:sz w:val="2"/>
          <w:szCs w:val="2"/>
        </w:rPr>
        <w:t>un</w:t>
      </w:r>
      <w:r>
        <w:rPr>
          <w:rFonts w:ascii="Gill Sans MT" w:cs="Gill Sans MT" w:eastAsia="Gill Sans MT" w:hAnsi="Gill Sans MT"/>
          <w:color w:val="FFFFFF"/>
          <w:spacing w:val="0"/>
          <w:w w:val="92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FFFFFF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FFFFFF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60"/>
        <w:ind w:left="342" w:right="-24"/>
      </w:pPr>
      <w:r>
        <w:rPr>
          <w:rFonts w:ascii="Calibri" w:cs="Calibri" w:eastAsia="Calibri" w:hAnsi="Calibri"/>
          <w:b/>
          <w:color w:val="1D8E3D"/>
          <w:spacing w:val="-2"/>
          <w:w w:val="154"/>
          <w:sz w:val="2"/>
          <w:szCs w:val="2"/>
        </w:rPr>
        <w:t>¿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Q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é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B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oo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-2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-2"/>
          <w:w w:val="154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b/>
          <w:color w:val="1D8E3D"/>
          <w:spacing w:val="-1"/>
          <w:w w:val="154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57"/>
        <w:sectPr>
          <w:type w:val="continuous"/>
          <w:pgSz w:h="31660" w:w="1660"/>
          <w:pgMar w:bottom="0" w:left="140" w:right="140" w:top="-20"/>
          <w:cols w:equalWidth="off" w:num="2">
            <w:col w:space="443" w:w="603"/>
            <w:col w:w="334"/>
          </w:cols>
        </w:sectPr>
      </w:pPr>
      <w:r>
        <w:br w:type="column"/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1/1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4"/>
        <w:ind w:left="348"/>
      </w:pP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w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k</w:t>
      </w:r>
      <w:r>
        <w:rPr>
          <w:rFonts w:ascii="Century" w:cs="Century" w:eastAsia="Century" w:hAnsi="Century"/>
          <w:color w:val="202024"/>
          <w:spacing w:val="3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ili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z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3"/>
          <w:w w:val="8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SS</w:t>
      </w:r>
      <w:r>
        <w:rPr>
          <w:rFonts w:ascii="Century" w:cs="Century" w:eastAsia="Century" w:hAnsi="Century"/>
          <w:color w:val="202024"/>
          <w:spacing w:val="1"/>
          <w:w w:val="8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y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ili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z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á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"/>
        <w:ind w:left="348"/>
      </w:pPr>
      <w:r>
        <w:rPr>
          <w:rFonts w:ascii="Century" w:cs="Century" w:eastAsia="Century" w:hAnsi="Century"/>
          <w:color w:val="202024"/>
          <w:w w:val="87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7"/>
        <w:ind w:left="348"/>
      </w:pP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un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4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ill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20" w:lineRule="exact"/>
        <w:ind w:left="348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f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w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k</w:t>
      </w:r>
      <w:r>
        <w:rPr>
          <w:rFonts w:ascii="Century" w:cs="Century" w:eastAsia="Century" w:hAnsi="Century"/>
          <w:color w:val="6F7479"/>
          <w:spacing w:val="3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ara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9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7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7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-1"/>
          <w:w w:val="100"/>
          <w:sz w:val="2"/>
          <w:szCs w:val="2"/>
        </w:rPr>
        <w:t>k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1"/>
          <w:w w:val="158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-3"/>
          <w:w w:val="158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463" w:w="583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1/1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q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han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ara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20" w:lineRule="exact"/>
        <w:ind w:left="348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4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ó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&lt;t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&gt;</w:t>
      </w: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ﬁ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-1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400" w:w="646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 w:line="527" w:lineRule="auto"/>
        <w:ind w:left="348" w:right="804"/>
      </w:pP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ﬁ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í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na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na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</w:pP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na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ﬁ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295"/>
      </w:pP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ﬁ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-3"/>
          <w:w w:val="156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SS</w:t>
      </w:r>
      <w:r>
        <w:rPr>
          <w:rFonts w:ascii="Calibri" w:cs="Calibri" w:eastAsia="Calibri" w:hAnsi="Calibri"/>
          <w:b/>
          <w:color w:val="202024"/>
          <w:spacing w:val="1"/>
          <w:w w:val="156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48" w:line="20" w:lineRule="exact"/>
        <w:ind w:left="454"/>
      </w:pP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         </w:t>
      </w:r>
      <w:r>
        <w:rPr>
          <w:rFonts w:ascii="Century" w:cs="Century" w:eastAsia="Century" w:hAnsi="Century"/>
          <w:color w:val="202024"/>
          <w:spacing w:val="4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    </w:t>
      </w:r>
      <w:r>
        <w:rPr>
          <w:rFonts w:ascii="Century" w:cs="Century" w:eastAsia="Century" w:hAnsi="Century"/>
          <w:color w:val="202024"/>
          <w:spacing w:val="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         </w:t>
      </w:r>
      <w:r>
        <w:rPr>
          <w:rFonts w:ascii="Century" w:cs="Century" w:eastAsia="Century" w:hAnsi="Century"/>
          <w:color w:val="202024"/>
          <w:spacing w:val="4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     </w:t>
      </w:r>
      <w:r>
        <w:rPr>
          <w:rFonts w:ascii="Century" w:cs="Century" w:eastAsia="Century" w:hAnsi="Century"/>
          <w:color w:val="202024"/>
          <w:spacing w:val="1"/>
          <w:w w:val="87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14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202024"/>
          <w:spacing w:val="0"/>
          <w:w w:val="101"/>
          <w:sz w:val="2"/>
          <w:szCs w:val="2"/>
        </w:rPr>
        <w:t>u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0"/>
          <w:w w:val="9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1"/>
          <w:sz w:val="2"/>
          <w:szCs w:val="2"/>
        </w:rPr>
        <w:t>u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c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i</w:t>
      </w:r>
      <w:r>
        <w:rPr>
          <w:rFonts w:ascii="Gill Sans MT" w:cs="Gill Sans MT" w:eastAsia="Gill Sans MT" w:hAnsi="Gill Sans MT"/>
          <w:color w:val="202024"/>
          <w:spacing w:val="0"/>
          <w:w w:val="95"/>
          <w:sz w:val="2"/>
          <w:szCs w:val="2"/>
        </w:rPr>
        <w:t>ó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2"/>
          <w:szCs w:val="2"/>
        </w:rPr>
        <w:jc w:val="left"/>
        <w:spacing w:before="2" w:line="20" w:lineRule="exact"/>
      </w:pPr>
      <w:r>
        <w:rPr>
          <w:sz w:val="2"/>
          <w:szCs w:val="2"/>
        </w:rPr>
      </w:r>
    </w:p>
    <w:tbl>
      <w:tblPr>
        <w:tblW w:type="auto" w:w="0"/>
        <w:tblLook w:val="01E0"/>
        <w:jc w:val="left"/>
        <w:tblInd w:type="dxa" w:w="293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74"/>
        </w:trPr>
        <w:tc>
          <w:tcPr>
            <w:tcW w:type="dxa" w:w="1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23"/>
              <w:ind w:left="11"/>
            </w:pPr>
            <w:r>
              <w:rPr>
                <w:rFonts w:ascii="Century" w:cs="Century" w:eastAsia="Century" w:hAnsi="Century"/>
                <w:color w:val="202024"/>
                <w:spacing w:val="-10"/>
                <w:w w:val="101"/>
                <w:sz w:val="2"/>
                <w:szCs w:val="2"/>
              </w:rPr>
              <w:t>#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#</w:t>
            </w:r>
            <w:r>
              <w:rPr>
                <w:rFonts w:ascii="Century" w:cs="Century" w:eastAsia="Century" w:hAnsi="Century"/>
                <w:color w:val="202024"/>
                <w:spacing w:val="-9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1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1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2"/>
                <w:w w:val="91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0"/>
                <w:w w:val="91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64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Gill Sans MT" w:cs="Gill Sans MT" w:eastAsia="Gill Sans MT" w:hAnsi="Gill Sans MT"/>
                <w:sz w:val="2"/>
                <w:szCs w:val="2"/>
              </w:rPr>
              <w:jc w:val="right"/>
              <w:spacing w:before="23"/>
              <w:ind w:right="150"/>
            </w:pPr>
            <w:r>
              <w:rPr>
                <w:rFonts w:ascii="Gill Sans MT" w:cs="Gill Sans MT" w:eastAsia="Gill Sans MT" w:hAnsi="Gill Sans MT"/>
                <w:color w:val="202024"/>
                <w:w w:val="103"/>
                <w:sz w:val="2"/>
                <w:szCs w:val="2"/>
              </w:rPr>
              <w:t>0</w:t>
            </w:r>
            <w:r>
              <w:rPr>
                <w:rFonts w:ascii="Gill Sans MT" w:cs="Gill Sans MT" w:eastAsia="Gill Sans MT" w:hAnsi="Gill Sans MT"/>
                <w:color w:val="202024"/>
                <w:w w:val="136"/>
                <w:sz w:val="2"/>
                <w:szCs w:val="2"/>
              </w:rPr>
              <w:t>/</w:t>
            </w:r>
            <w:r>
              <w:rPr>
                <w:rFonts w:ascii="Gill Sans MT" w:cs="Gill Sans MT" w:eastAsia="Gill Sans MT" w:hAnsi="Gill Sans MT"/>
                <w:color w:val="202024"/>
                <w:w w:val="103"/>
                <w:sz w:val="2"/>
                <w:szCs w:val="2"/>
              </w:rPr>
              <w:t>1</w:t>
            </w:r>
            <w:r>
              <w:rPr>
                <w:rFonts w:ascii="Gill Sans MT" w:cs="Gill Sans MT" w:eastAsia="Gill Sans MT" w:hAnsi="Gill Sans MT"/>
                <w:color w:val="000000"/>
                <w:w w:val="100"/>
                <w:sz w:val="2"/>
                <w:szCs w:val="2"/>
              </w:rPr>
            </w:r>
          </w:p>
        </w:tc>
      </w:tr>
      <w:tr>
        <w:trPr>
          <w:trHeight w:hRule="exact" w:val="75"/>
        </w:trPr>
        <w:tc>
          <w:tcPr>
            <w:tcW w:type="dxa" w:w="1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24"/>
              <w:ind w:left="11"/>
            </w:pPr>
            <w:r>
              <w:rPr>
                <w:rFonts w:ascii="Century" w:cs="Century" w:eastAsia="Century" w:hAnsi="Century"/>
                <w:color w:val="202024"/>
                <w:spacing w:val="-9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1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1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2"/>
                <w:w w:val="91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0"/>
                <w:w w:val="91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64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Gill Sans MT" w:cs="Gill Sans MT" w:eastAsia="Gill Sans MT" w:hAnsi="Gill Sans MT"/>
                <w:sz w:val="2"/>
                <w:szCs w:val="2"/>
              </w:rPr>
              <w:jc w:val="right"/>
              <w:spacing w:before="23"/>
              <w:ind w:right="150"/>
            </w:pPr>
            <w:r>
              <w:rPr>
                <w:rFonts w:ascii="Gill Sans MT" w:cs="Gill Sans MT" w:eastAsia="Gill Sans MT" w:hAnsi="Gill Sans MT"/>
                <w:color w:val="202024"/>
                <w:w w:val="103"/>
                <w:sz w:val="2"/>
                <w:szCs w:val="2"/>
              </w:rPr>
              <w:t>0</w:t>
            </w:r>
            <w:r>
              <w:rPr>
                <w:rFonts w:ascii="Gill Sans MT" w:cs="Gill Sans MT" w:eastAsia="Gill Sans MT" w:hAnsi="Gill Sans MT"/>
                <w:color w:val="202024"/>
                <w:w w:val="136"/>
                <w:sz w:val="2"/>
                <w:szCs w:val="2"/>
              </w:rPr>
              <w:t>/</w:t>
            </w:r>
            <w:r>
              <w:rPr>
                <w:rFonts w:ascii="Gill Sans MT" w:cs="Gill Sans MT" w:eastAsia="Gill Sans MT" w:hAnsi="Gill Sans MT"/>
                <w:color w:val="202024"/>
                <w:w w:val="103"/>
                <w:sz w:val="2"/>
                <w:szCs w:val="2"/>
              </w:rPr>
              <w:t>1</w:t>
            </w:r>
            <w:r>
              <w:rPr>
                <w:rFonts w:ascii="Gill Sans MT" w:cs="Gill Sans MT" w:eastAsia="Gill Sans MT" w:hAnsi="Gill Sans MT"/>
                <w:color w:val="000000"/>
                <w:w w:val="100"/>
                <w:sz w:val="2"/>
                <w:szCs w:val="2"/>
              </w:rPr>
            </w:r>
          </w:p>
        </w:tc>
      </w:tr>
      <w:tr>
        <w:trPr>
          <w:trHeight w:hRule="exact" w:val="74"/>
        </w:trPr>
        <w:tc>
          <w:tcPr>
            <w:tcW w:type="dxa" w:w="1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24"/>
              <w:ind w:left="11"/>
            </w:pPr>
            <w:r>
              <w:rPr>
                <w:rFonts w:ascii="Century" w:cs="Century" w:eastAsia="Century" w:hAnsi="Century"/>
                <w:color w:val="202024"/>
                <w:spacing w:val="-6"/>
                <w:w w:val="77"/>
                <w:sz w:val="2"/>
                <w:szCs w:val="2"/>
              </w:rPr>
              <w:t>*</w:t>
            </w:r>
            <w:r>
              <w:rPr>
                <w:rFonts w:ascii="Century" w:cs="Century" w:eastAsia="Century" w:hAnsi="Century"/>
                <w:color w:val="202024"/>
                <w:spacing w:val="0"/>
                <w:w w:val="77"/>
                <w:sz w:val="2"/>
                <w:szCs w:val="2"/>
              </w:rPr>
              <w:t>*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64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Gill Sans MT" w:cs="Gill Sans MT" w:eastAsia="Gill Sans MT" w:hAnsi="Gill Sans MT"/>
                <w:sz w:val="2"/>
                <w:szCs w:val="2"/>
              </w:rPr>
              <w:jc w:val="right"/>
              <w:spacing w:before="23"/>
              <w:ind w:right="150"/>
            </w:pPr>
            <w:r>
              <w:rPr>
                <w:rFonts w:ascii="Gill Sans MT" w:cs="Gill Sans MT" w:eastAsia="Gill Sans MT" w:hAnsi="Gill Sans MT"/>
                <w:color w:val="202024"/>
                <w:w w:val="103"/>
                <w:sz w:val="2"/>
                <w:szCs w:val="2"/>
              </w:rPr>
              <w:t>0</w:t>
            </w:r>
            <w:r>
              <w:rPr>
                <w:rFonts w:ascii="Gill Sans MT" w:cs="Gill Sans MT" w:eastAsia="Gill Sans MT" w:hAnsi="Gill Sans MT"/>
                <w:color w:val="202024"/>
                <w:w w:val="136"/>
                <w:sz w:val="2"/>
                <w:szCs w:val="2"/>
              </w:rPr>
              <w:t>/</w:t>
            </w:r>
            <w:r>
              <w:rPr>
                <w:rFonts w:ascii="Gill Sans MT" w:cs="Gill Sans MT" w:eastAsia="Gill Sans MT" w:hAnsi="Gill Sans MT"/>
                <w:color w:val="202024"/>
                <w:w w:val="103"/>
                <w:sz w:val="2"/>
                <w:szCs w:val="2"/>
              </w:rPr>
              <w:t>1</w:t>
            </w:r>
            <w:r>
              <w:rPr>
                <w:rFonts w:ascii="Gill Sans MT" w:cs="Gill Sans MT" w:eastAsia="Gill Sans MT" w:hAnsi="Gill Sans MT"/>
                <w:color w:val="000000"/>
                <w:w w:val="100"/>
                <w:sz w:val="2"/>
                <w:szCs w:val="2"/>
              </w:rPr>
            </w:r>
          </w:p>
        </w:tc>
      </w:tr>
      <w:tr>
        <w:trPr>
          <w:trHeight w:hRule="exact" w:val="74"/>
        </w:trPr>
        <w:tc>
          <w:tcPr>
            <w:tcW w:type="dxa" w:w="1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25"/>
              <w:ind w:left="11"/>
            </w:pPr>
            <w:r>
              <w:rPr>
                <w:rFonts w:ascii="Century" w:cs="Century" w:eastAsia="Century" w:hAnsi="Century"/>
                <w:color w:val="202024"/>
                <w:spacing w:val="-3"/>
                <w:w w:val="74"/>
                <w:sz w:val="2"/>
                <w:szCs w:val="2"/>
              </w:rPr>
              <w:t>.</w:t>
            </w:r>
            <w:r>
              <w:rPr>
                <w:rFonts w:ascii="Century" w:cs="Century" w:eastAsia="Century" w:hAnsi="Century"/>
                <w:color w:val="202024"/>
                <w:spacing w:val="-1"/>
                <w:w w:val="74"/>
                <w:sz w:val="2"/>
                <w:szCs w:val="2"/>
              </w:rPr>
              <w:t>.</w:t>
            </w:r>
            <w:r>
              <w:rPr>
                <w:rFonts w:ascii="Century" w:cs="Century" w:eastAsia="Century" w:hAnsi="Century"/>
                <w:color w:val="202024"/>
                <w:spacing w:val="-9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1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ó</w:t>
            </w:r>
            <w:r>
              <w:rPr>
                <w:rFonts w:ascii="Century" w:cs="Century" w:eastAsia="Century" w:hAnsi="Century"/>
                <w:color w:val="202024"/>
                <w:spacing w:val="-1"/>
                <w:w w:val="107"/>
                <w:sz w:val="2"/>
                <w:szCs w:val="2"/>
              </w:rPr>
              <w:t>ó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2"/>
                <w:w w:val="91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0"/>
                <w:w w:val="91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64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Gill Sans MT" w:cs="Gill Sans MT" w:eastAsia="Gill Sans MT" w:hAnsi="Gill Sans MT"/>
                <w:sz w:val="2"/>
                <w:szCs w:val="2"/>
              </w:rPr>
              <w:jc w:val="right"/>
              <w:spacing w:before="25"/>
              <w:ind w:right="150"/>
            </w:pPr>
            <w:r>
              <w:rPr>
                <w:rFonts w:ascii="Gill Sans MT" w:cs="Gill Sans MT" w:eastAsia="Gill Sans MT" w:hAnsi="Gill Sans MT"/>
                <w:color w:val="202024"/>
                <w:w w:val="103"/>
                <w:sz w:val="2"/>
                <w:szCs w:val="2"/>
              </w:rPr>
              <w:t>0</w:t>
            </w:r>
            <w:r>
              <w:rPr>
                <w:rFonts w:ascii="Gill Sans MT" w:cs="Gill Sans MT" w:eastAsia="Gill Sans MT" w:hAnsi="Gill Sans MT"/>
                <w:color w:val="202024"/>
                <w:w w:val="136"/>
                <w:sz w:val="2"/>
                <w:szCs w:val="2"/>
              </w:rPr>
              <w:t>/</w:t>
            </w:r>
            <w:r>
              <w:rPr>
                <w:rFonts w:ascii="Gill Sans MT" w:cs="Gill Sans MT" w:eastAsia="Gill Sans MT" w:hAnsi="Gill Sans MT"/>
                <w:color w:val="202024"/>
                <w:w w:val="103"/>
                <w:sz w:val="2"/>
                <w:szCs w:val="2"/>
              </w:rPr>
              <w:t>1</w:t>
            </w:r>
            <w:r>
              <w:rPr>
                <w:rFonts w:ascii="Gill Sans MT" w:cs="Gill Sans MT" w:eastAsia="Gill Sans MT" w:hAnsi="Gill Sans MT"/>
                <w:color w:val="000000"/>
                <w:w w:val="100"/>
                <w:sz w:val="2"/>
                <w:szCs w:val="2"/>
              </w:rPr>
            </w:r>
          </w:p>
        </w:tc>
      </w:tr>
    </w:tbl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37" w:line="20" w:lineRule="exact"/>
        <w:ind w:left="295"/>
      </w:pPr>
      <w:r>
        <w:rPr>
          <w:rFonts w:ascii="Gill Sans MT" w:cs="Gill Sans MT" w:eastAsia="Gill Sans MT" w:hAnsi="Gill Sans MT"/>
          <w:color w:val="202024"/>
          <w:spacing w:val="0"/>
          <w:w w:val="108"/>
          <w:sz w:val="2"/>
          <w:szCs w:val="2"/>
        </w:rPr>
        <w:t>Respuestas</w:t>
      </w:r>
      <w:r>
        <w:rPr>
          <w:rFonts w:ascii="Gill Sans MT" w:cs="Gill Sans MT" w:eastAsia="Gill Sans MT" w:hAnsi="Gill Sans MT"/>
          <w:color w:val="202024"/>
          <w:spacing w:val="-1"/>
          <w:w w:val="108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93"/>
          <w:sz w:val="2"/>
          <w:szCs w:val="2"/>
        </w:rPr>
        <w:t>corr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ectas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36" w:line="20" w:lineRule="exact"/>
        <w:ind w:left="516"/>
      </w:pP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                   </w:t>
      </w:r>
      <w:r>
        <w:rPr>
          <w:rFonts w:ascii="Century" w:cs="Century" w:eastAsia="Century" w:hAnsi="Century"/>
          <w:color w:val="202024"/>
          <w:spacing w:val="4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             </w:t>
      </w:r>
      <w:r>
        <w:rPr>
          <w:rFonts w:ascii="Century" w:cs="Century" w:eastAsia="Century" w:hAnsi="Century"/>
          <w:color w:val="202024"/>
          <w:spacing w:val="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                    </w:t>
      </w:r>
      <w:r>
        <w:rPr>
          <w:rFonts w:ascii="Century" w:cs="Century" w:eastAsia="Century" w:hAnsi="Century"/>
          <w:color w:val="202024"/>
          <w:spacing w:val="3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2"/>
          <w:szCs w:val="2"/>
        </w:rPr>
        <w:jc w:val="left"/>
        <w:spacing w:before="2" w:line="20" w:lineRule="exact"/>
      </w:pPr>
      <w:r>
        <w:rPr>
          <w:sz w:val="2"/>
          <w:szCs w:val="2"/>
        </w:rPr>
      </w:r>
    </w:p>
    <w:tbl>
      <w:tblPr>
        <w:tblW w:type="auto" w:w="0"/>
        <w:tblLook w:val="01E0"/>
        <w:jc w:val="left"/>
        <w:tblInd w:type="dxa" w:w="293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74"/>
        </w:trPr>
        <w:tc>
          <w:tcPr>
            <w:tcW w:type="dxa" w:w="16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22"/>
              <w:ind w:left="11"/>
            </w:pPr>
            <w:r>
              <w:rPr>
                <w:rFonts w:ascii="Century" w:cs="Century" w:eastAsia="Century" w:hAnsi="Century"/>
                <w:color w:val="202024"/>
                <w:spacing w:val="-10"/>
                <w:w w:val="101"/>
                <w:sz w:val="2"/>
                <w:szCs w:val="2"/>
              </w:rPr>
              <w:t>#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#</w:t>
            </w:r>
            <w:r>
              <w:rPr>
                <w:rFonts w:ascii="Century" w:cs="Century" w:eastAsia="Century" w:hAnsi="Century"/>
                <w:color w:val="202024"/>
                <w:spacing w:val="-9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1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1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2"/>
                <w:w w:val="91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0"/>
                <w:w w:val="91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45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  <w:tr>
        <w:trPr>
          <w:trHeight w:hRule="exact" w:val="74"/>
        </w:trPr>
        <w:tc>
          <w:tcPr>
            <w:tcW w:type="dxa" w:w="16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24"/>
              <w:ind w:left="11"/>
            </w:pPr>
            <w:r>
              <w:rPr>
                <w:rFonts w:ascii="Century" w:cs="Century" w:eastAsia="Century" w:hAnsi="Century"/>
                <w:color w:val="202024"/>
                <w:spacing w:val="-9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1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1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2"/>
                <w:w w:val="91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0"/>
                <w:w w:val="91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45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  <w:tr>
        <w:trPr>
          <w:trHeight w:hRule="exact" w:val="75"/>
        </w:trPr>
        <w:tc>
          <w:tcPr>
            <w:tcW w:type="dxa" w:w="16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25"/>
              <w:ind w:left="11"/>
            </w:pPr>
            <w:r>
              <w:rPr>
                <w:rFonts w:ascii="Century" w:cs="Century" w:eastAsia="Century" w:hAnsi="Century"/>
                <w:color w:val="202024"/>
                <w:spacing w:val="-6"/>
                <w:w w:val="77"/>
                <w:sz w:val="2"/>
                <w:szCs w:val="2"/>
              </w:rPr>
              <w:t>*</w:t>
            </w:r>
            <w:r>
              <w:rPr>
                <w:rFonts w:ascii="Century" w:cs="Century" w:eastAsia="Century" w:hAnsi="Century"/>
                <w:color w:val="202024"/>
                <w:spacing w:val="0"/>
                <w:w w:val="77"/>
                <w:sz w:val="2"/>
                <w:szCs w:val="2"/>
              </w:rPr>
              <w:t>*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45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  <w:tr>
        <w:trPr>
          <w:trHeight w:hRule="exact" w:val="74"/>
        </w:trPr>
        <w:tc>
          <w:tcPr>
            <w:tcW w:type="dxa" w:w="16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24"/>
              <w:ind w:left="11"/>
            </w:pPr>
            <w:r>
              <w:rPr>
                <w:rFonts w:ascii="Century" w:cs="Century" w:eastAsia="Century" w:hAnsi="Century"/>
                <w:color w:val="202024"/>
                <w:spacing w:val="-3"/>
                <w:w w:val="74"/>
                <w:sz w:val="2"/>
                <w:szCs w:val="2"/>
              </w:rPr>
              <w:t>.</w:t>
            </w:r>
            <w:r>
              <w:rPr>
                <w:rFonts w:ascii="Century" w:cs="Century" w:eastAsia="Century" w:hAnsi="Century"/>
                <w:color w:val="202024"/>
                <w:spacing w:val="-1"/>
                <w:w w:val="74"/>
                <w:sz w:val="2"/>
                <w:szCs w:val="2"/>
              </w:rPr>
              <w:t>.</w:t>
            </w:r>
            <w:r>
              <w:rPr>
                <w:rFonts w:ascii="Century" w:cs="Century" w:eastAsia="Century" w:hAnsi="Century"/>
                <w:color w:val="202024"/>
                <w:spacing w:val="-9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1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ó</w:t>
            </w:r>
            <w:r>
              <w:rPr>
                <w:rFonts w:ascii="Century" w:cs="Century" w:eastAsia="Century" w:hAnsi="Century"/>
                <w:color w:val="202024"/>
                <w:spacing w:val="-1"/>
                <w:w w:val="107"/>
                <w:sz w:val="2"/>
                <w:szCs w:val="2"/>
              </w:rPr>
              <w:t>ó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2"/>
                <w:w w:val="91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0"/>
                <w:w w:val="91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45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</w:tbl>
    <w:p>
      <w:pPr>
        <w:sectPr>
          <w:type w:val="continuous"/>
          <w:pgSz w:h="31660" w:w="1660"/>
          <w:pgMar w:bottom="0" w:left="140" w:right="140" w:top="-20"/>
        </w:sectPr>
      </w:pPr>
    </w:p>
    <w:p>
      <w:pPr>
        <w:rPr>
          <w:sz w:val="10"/>
          <w:szCs w:val="10"/>
        </w:rPr>
        <w:jc w:val="left"/>
        <w:spacing w:before="6" w:line="100" w:lineRule="exact"/>
      </w:pPr>
      <w:r>
        <w:rPr>
          <w:sz w:val="10"/>
          <w:szCs w:val="10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dd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g</w:t>
      </w:r>
      <w:r>
        <w:rPr>
          <w:rFonts w:ascii="Calibri" w:cs="Calibri" w:eastAsia="Calibri" w:hAnsi="Calibri"/>
          <w:b/>
          <w:color w:val="1D8E3D"/>
          <w:spacing w:val="5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y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g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-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-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sm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0"/>
          <w:szCs w:val="10"/>
        </w:rPr>
        <w:jc w:val="left"/>
        <w:spacing w:before="3" w:line="100" w:lineRule="exact"/>
      </w:pPr>
      <w:r>
        <w:br w:type="column"/>
      </w:r>
      <w:r>
        <w:rPr>
          <w:sz w:val="10"/>
          <w:szCs w:val="10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287" w:w="759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1/1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-1"/>
          <w:w w:val="100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20" w:lineRule="exact"/>
        <w:ind w:left="348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w w:val="82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&lt;o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&gt;</w:t>
      </w: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-1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317" w:w="729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 w:line="527" w:lineRule="auto"/>
        <w:ind w:left="348" w:right="713"/>
      </w:pP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li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li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na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li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nar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2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</w:pP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na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li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na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/>
      </w:pPr>
      <w:r>
        <w:rPr>
          <w:rFonts w:ascii="Calibri" w:cs="Calibri" w:eastAsia="Calibri" w:hAnsi="Calibri"/>
          <w:b/>
          <w:color w:val="1D8E3D"/>
          <w:spacing w:val="0"/>
          <w:w w:val="162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62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62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H</w:t>
      </w:r>
      <w:r>
        <w:rPr>
          <w:rFonts w:ascii="Calibri" w:cs="Calibri" w:eastAsia="Calibri" w:hAnsi="Calibri"/>
          <w:b/>
          <w:color w:val="1D8E3D"/>
          <w:spacing w:val="0"/>
          <w:w w:val="149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34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1"/>
          <w:w w:val="175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17"/>
          <w:sz w:val="2"/>
          <w:szCs w:val="2"/>
        </w:rPr>
        <w:t>,</w:t>
      </w:r>
      <w:r>
        <w:rPr>
          <w:rFonts w:ascii="Calibri" w:cs="Calibri" w:eastAsia="Calibri" w:hAnsi="Calibri"/>
          <w:b/>
          <w:color w:val="1D8E3D"/>
          <w:spacing w:val="0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-2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-2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é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at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ri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b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-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b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rl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-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45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np</w:t>
      </w:r>
      <w:r>
        <w:rPr>
          <w:rFonts w:ascii="Calibri" w:cs="Calibri" w:eastAsia="Calibri" w:hAnsi="Calibri"/>
          <w:b/>
          <w:color w:val="1D8E3D"/>
          <w:spacing w:val="0"/>
          <w:w w:val="156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17"/>
          <w:sz w:val="2"/>
          <w:szCs w:val="2"/>
        </w:rPr>
        <w:t>,</w:t>
      </w:r>
      <w:r>
        <w:rPr>
          <w:rFonts w:ascii="Calibri" w:cs="Calibri" w:eastAsia="Calibri" w:hAnsi="Calibri"/>
          <w:b/>
          <w:color w:val="1D8E3D"/>
          <w:spacing w:val="0"/>
          <w:w w:val="100"/>
          <w:sz w:val="2"/>
          <w:szCs w:val="2"/>
        </w:rPr>
        <w:t>   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2/2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/>
        <w:ind w:left="342"/>
      </w:pP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-2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-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x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-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2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-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sz w:val="15"/>
          <w:szCs w:val="15"/>
        </w:rPr>
        <w:jc w:val="left"/>
        <w:spacing w:before="1" w:line="140" w:lineRule="exact"/>
      </w:pPr>
      <w:r>
        <w:rPr>
          <w:sz w:val="15"/>
          <w:szCs w:val="15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line="527" w:lineRule="auto"/>
        <w:ind w:left="348" w:right="908"/>
      </w:pPr>
      <w:r>
        <w:rPr>
          <w:rFonts w:ascii="Century" w:cs="Century" w:eastAsia="Century" w:hAnsi="Century"/>
          <w:color w:val="6F7479"/>
          <w:w w:val="87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94"/>
          <w:sz w:val="2"/>
          <w:szCs w:val="2"/>
        </w:rPr>
        <w:t>dd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Pa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ss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w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1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2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91"/>
        <w:ind w:left="342"/>
      </w:pP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ó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at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ri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b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-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71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45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9"/>
          <w:sz w:val="2"/>
          <w:szCs w:val="2"/>
        </w:rPr>
        <w:t>ss</w:t>
      </w:r>
      <w:r>
        <w:rPr>
          <w:rFonts w:ascii="Calibri" w:cs="Calibri" w:eastAsia="Calibri" w:hAnsi="Calibri"/>
          <w:b/>
          <w:color w:val="1D8E3D"/>
          <w:spacing w:val="0"/>
          <w:w w:val="117"/>
          <w:sz w:val="2"/>
          <w:szCs w:val="2"/>
        </w:rPr>
        <w:t>,</w:t>
      </w:r>
      <w:r>
        <w:rPr>
          <w:rFonts w:ascii="Calibri" w:cs="Calibri" w:eastAsia="Calibri" w:hAnsi="Calibri"/>
          <w:b/>
          <w:color w:val="1D8E3D"/>
          <w:spacing w:val="0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-2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69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64"/>
          <w:sz w:val="2"/>
          <w:szCs w:val="2"/>
        </w:rPr>
        <w:t>SS</w:t>
      </w:r>
      <w:r>
        <w:rPr>
          <w:rFonts w:ascii="Calibri" w:cs="Calibri" w:eastAsia="Calibri" w:hAnsi="Calibri"/>
          <w:b/>
          <w:color w:val="1D8E3D"/>
          <w:spacing w:val="0"/>
          <w:w w:val="117"/>
          <w:sz w:val="2"/>
          <w:szCs w:val="2"/>
        </w:rPr>
        <w:t>,</w:t>
      </w:r>
      <w:r>
        <w:rPr>
          <w:rFonts w:ascii="Calibri" w:cs="Calibri" w:eastAsia="Calibri" w:hAnsi="Calibri"/>
          <w:b/>
          <w:color w:val="1D8E3D"/>
          <w:spacing w:val="0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-2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71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45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1"/>
          <w:sz w:val="2"/>
          <w:szCs w:val="2"/>
        </w:rPr>
        <w:t>ta</w:t>
      </w:r>
      <w:r>
        <w:rPr>
          <w:rFonts w:ascii="Calibri" w:cs="Calibri" w:eastAsia="Calibri" w:hAnsi="Calibri"/>
          <w:b/>
          <w:color w:val="1D8E3D"/>
          <w:spacing w:val="0"/>
          <w:w w:val="109"/>
          <w:sz w:val="2"/>
          <w:szCs w:val="2"/>
        </w:rPr>
        <w:t>:</w:t>
      </w:r>
      <w:r>
        <w:rPr>
          <w:rFonts w:ascii="Calibri" w:cs="Calibri" w:eastAsia="Calibri" w:hAnsi="Calibri"/>
          <w:b/>
          <w:color w:val="1D8E3D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        </w:t>
      </w:r>
      <w:r>
        <w:rPr>
          <w:rFonts w:ascii="Gill Sans MT" w:cs="Gill Sans MT" w:eastAsia="Gill Sans MT" w:hAnsi="Gill Sans MT"/>
          <w:color w:val="D92F25"/>
          <w:spacing w:val="4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2/2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527" w:lineRule="auto"/>
        <w:ind w:left="348" w:right="871"/>
      </w:pP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5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5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-1"/>
          <w:w w:val="85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ili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z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74"/>
        <w:ind w:left="293"/>
      </w:pPr>
      <w:r>
        <w:rPr>
          <w:rFonts w:ascii="Calibri" w:cs="Calibri" w:eastAsia="Calibri" w:hAnsi="Calibri"/>
          <w:b/>
          <w:color w:val="FFFFFF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FFFFFF"/>
          <w:spacing w:val="0"/>
          <w:w w:val="159"/>
          <w:sz w:val="2"/>
          <w:szCs w:val="2"/>
        </w:rPr>
        <w:t>p</w:t>
      </w:r>
      <w:r>
        <w:rPr>
          <w:rFonts w:ascii="Calibri" w:cs="Calibri" w:eastAsia="Calibri" w:hAnsi="Calibri"/>
          <w:b/>
          <w:color w:val="FFFFFF"/>
          <w:spacing w:val="0"/>
          <w:w w:val="159"/>
          <w:sz w:val="2"/>
          <w:szCs w:val="2"/>
        </w:rPr>
        <w:t>ri</w:t>
      </w:r>
      <w:r>
        <w:rPr>
          <w:rFonts w:ascii="Calibri" w:cs="Calibri" w:eastAsia="Calibri" w:hAnsi="Calibri"/>
          <w:b/>
          <w:color w:val="FFFFFF"/>
          <w:spacing w:val="0"/>
          <w:w w:val="159"/>
          <w:sz w:val="2"/>
          <w:szCs w:val="2"/>
        </w:rPr>
        <w:t>n</w:t>
      </w:r>
      <w:r>
        <w:rPr>
          <w:rFonts w:ascii="Calibri" w:cs="Calibri" w:eastAsia="Calibri" w:hAnsi="Calibri"/>
          <w:b/>
          <w:color w:val="FFFFFF"/>
          <w:spacing w:val="0"/>
          <w:w w:val="159"/>
          <w:sz w:val="2"/>
          <w:szCs w:val="2"/>
        </w:rPr>
        <w:t>g</w:t>
      </w:r>
      <w:r>
        <w:rPr>
          <w:rFonts w:ascii="Calibri" w:cs="Calibri" w:eastAsia="Calibri" w:hAnsi="Calibri"/>
          <w:b/>
          <w:color w:val="FFFFFF"/>
          <w:spacing w:val="0"/>
          <w:w w:val="159"/>
          <w:sz w:val="2"/>
          <w:szCs w:val="2"/>
        </w:rPr>
        <w:t>                                                                             </w:t>
      </w:r>
      <w:r>
        <w:rPr>
          <w:rFonts w:ascii="Calibri" w:cs="Calibri" w:eastAsia="Calibri" w:hAnsi="Calibri"/>
          <w:b/>
          <w:color w:val="FFFFFF"/>
          <w:spacing w:val="1"/>
          <w:w w:val="159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10</w:t>
      </w:r>
      <w:r>
        <w:rPr>
          <w:rFonts w:ascii="Gill Sans MT" w:cs="Gill Sans MT" w:eastAsia="Gill Sans MT" w:hAnsi="Gill Sans MT"/>
          <w:color w:val="FFFFFF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d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21</w:t>
      </w:r>
      <w:r>
        <w:rPr>
          <w:rFonts w:ascii="Gill Sans MT" w:cs="Gill Sans MT" w:eastAsia="Gill Sans MT" w:hAnsi="Gill Sans MT"/>
          <w:color w:val="FFFFFF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4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FFFFFF"/>
          <w:spacing w:val="0"/>
          <w:w w:val="102"/>
          <w:sz w:val="2"/>
          <w:szCs w:val="2"/>
        </w:rPr>
        <w:t>un</w:t>
      </w:r>
      <w:r>
        <w:rPr>
          <w:rFonts w:ascii="Gill Sans MT" w:cs="Gill Sans MT" w:eastAsia="Gill Sans MT" w:hAnsi="Gill Sans MT"/>
          <w:color w:val="FFFFFF"/>
          <w:spacing w:val="0"/>
          <w:w w:val="92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FFFFFF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FFFFFF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60"/>
        <w:ind w:left="295"/>
      </w:pPr>
      <w:r>
        <w:rPr>
          <w:rFonts w:ascii="Calibri" w:cs="Calibri" w:eastAsia="Calibri" w:hAnsi="Calibri"/>
          <w:b/>
          <w:color w:val="202024"/>
          <w:spacing w:val="-2"/>
          <w:w w:val="154"/>
          <w:sz w:val="2"/>
          <w:szCs w:val="2"/>
        </w:rPr>
        <w:t>¿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Q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é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-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g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2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ó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g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3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ta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p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ta</w:t>
      </w:r>
      <w:r>
        <w:rPr>
          <w:rFonts w:ascii="Calibri" w:cs="Calibri" w:eastAsia="Calibri" w:hAnsi="Calibri"/>
          <w:b/>
          <w:color w:val="202024"/>
          <w:spacing w:val="5"/>
          <w:w w:val="154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/>
        <w:ind w:left="295"/>
      </w:pPr>
      <w:r>
        <w:rPr>
          <w:rFonts w:ascii="Calibri" w:cs="Calibri" w:eastAsia="Calibri" w:hAnsi="Calibri"/>
          <w:b/>
          <w:color w:val="202024"/>
          <w:w w:val="158"/>
          <w:sz w:val="2"/>
          <w:szCs w:val="2"/>
        </w:rPr>
        <w:t>H</w:t>
      </w:r>
      <w:r>
        <w:rPr>
          <w:rFonts w:ascii="Calibri" w:cs="Calibri" w:eastAsia="Calibri" w:hAnsi="Calibri"/>
          <w:b/>
          <w:color w:val="202024"/>
          <w:w w:val="149"/>
          <w:sz w:val="2"/>
          <w:szCs w:val="2"/>
        </w:rPr>
        <w:t>TT</w:t>
      </w:r>
      <w:r>
        <w:rPr>
          <w:rFonts w:ascii="Calibri" w:cs="Calibri" w:eastAsia="Calibri" w:hAnsi="Calibri"/>
          <w:b/>
          <w:color w:val="202024"/>
          <w:w w:val="168"/>
          <w:sz w:val="2"/>
          <w:szCs w:val="2"/>
        </w:rPr>
        <w:t>P</w:t>
      </w:r>
      <w:r>
        <w:rPr>
          <w:rFonts w:ascii="Calibri" w:cs="Calibri" w:eastAsia="Calibri" w:hAnsi="Calibri"/>
          <w:b/>
          <w:color w:val="202024"/>
          <w:w w:val="154"/>
          <w:sz w:val="2"/>
          <w:szCs w:val="2"/>
        </w:rPr>
        <w:t>?</w:t>
      </w:r>
      <w:r>
        <w:rPr>
          <w:rFonts w:ascii="Calibri" w:cs="Calibri" w:eastAsia="Calibri" w:hAnsi="Calibri"/>
          <w:color w:val="00000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46" w:line="20" w:lineRule="exact"/>
        <w:ind w:left="439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200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301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403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404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500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502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</w:t>
      </w:r>
      <w:r>
        <w:rPr>
          <w:rFonts w:ascii="Century" w:cs="Century" w:eastAsia="Century" w:hAnsi="Century"/>
          <w:color w:val="202024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14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202024"/>
          <w:spacing w:val="0"/>
          <w:w w:val="101"/>
          <w:sz w:val="2"/>
          <w:szCs w:val="2"/>
        </w:rPr>
        <w:t>u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0"/>
          <w:w w:val="9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1"/>
          <w:sz w:val="2"/>
          <w:szCs w:val="2"/>
        </w:rPr>
        <w:t>u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c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i</w:t>
      </w:r>
      <w:r>
        <w:rPr>
          <w:rFonts w:ascii="Gill Sans MT" w:cs="Gill Sans MT" w:eastAsia="Gill Sans MT" w:hAnsi="Gill Sans MT"/>
          <w:color w:val="202024"/>
          <w:spacing w:val="0"/>
          <w:w w:val="95"/>
          <w:sz w:val="2"/>
          <w:szCs w:val="2"/>
        </w:rPr>
        <w:t>ó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36" w:line="290" w:lineRule="auto"/>
        <w:ind w:left="304" w:right="-4"/>
      </w:pPr>
      <w:r>
        <w:rPr>
          <w:rFonts w:ascii="Century" w:cs="Century" w:eastAsia="Century" w:hAnsi="Century"/>
          <w:color w:val="202024"/>
          <w:spacing w:val="-9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5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1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65"/>
        <w:sectPr>
          <w:type w:val="continuous"/>
          <w:pgSz w:h="31660" w:w="1660"/>
          <w:pgMar w:bottom="0" w:left="140" w:right="140" w:top="-20"/>
          <w:cols w:equalWidth="off" w:num="2">
            <w:col w:space="540" w:w="387"/>
            <w:col w:w="453"/>
          </w:cols>
        </w:sectPr>
      </w:pPr>
      <w:r>
        <w:br w:type="column"/>
      </w:r>
      <w:r>
        <w:rPr>
          <w:rFonts w:ascii="Gill Sans MT" w:cs="Gill Sans MT" w:eastAsia="Gill Sans MT" w:hAnsi="Gill Sans MT"/>
          <w:color w:val="202024"/>
          <w:w w:val="103"/>
          <w:sz w:val="2"/>
          <w:szCs w:val="2"/>
        </w:rPr>
        <w:t>0</w:t>
      </w:r>
      <w:r>
        <w:rPr>
          <w:rFonts w:ascii="Gill Sans MT" w:cs="Gill Sans MT" w:eastAsia="Gill Sans MT" w:hAnsi="Gill Sans MT"/>
          <w:color w:val="202024"/>
          <w:w w:val="136"/>
          <w:sz w:val="2"/>
          <w:szCs w:val="2"/>
        </w:rPr>
        <w:t>/</w:t>
      </w:r>
      <w:r>
        <w:rPr>
          <w:rFonts w:ascii="Gill Sans MT" w:cs="Gill Sans MT" w:eastAsia="Gill Sans MT" w:hAnsi="Gill Sans MT"/>
          <w:color w:val="202024"/>
          <w:w w:val="103"/>
          <w:sz w:val="2"/>
          <w:szCs w:val="2"/>
        </w:rPr>
        <w:t>1</w:t>
      </w:r>
      <w:r>
        <w:rPr>
          <w:rFonts w:ascii="Gill Sans MT" w:cs="Gill Sans MT" w:eastAsia="Gill Sans MT" w:hAnsi="Gill Sans MT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290" w:lineRule="auto"/>
        <w:ind w:left="304" w:right="-4"/>
      </w:pPr>
      <w:r>
        <w:rPr>
          <w:rFonts w:ascii="Century" w:cs="Century" w:eastAsia="Century" w:hAnsi="Century"/>
          <w:color w:val="202024"/>
          <w:spacing w:val="-9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6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6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é</w:t>
      </w:r>
      <w:r>
        <w:rPr>
          <w:rFonts w:ascii="Century" w:cs="Century" w:eastAsia="Century" w:hAnsi="Century"/>
          <w:color w:val="202024"/>
          <w:spacing w:val="-2"/>
          <w:w w:val="101"/>
          <w:sz w:val="2"/>
          <w:szCs w:val="2"/>
        </w:rPr>
        <w:t>é</w:t>
      </w:r>
      <w:r>
        <w:rPr>
          <w:rFonts w:ascii="Century" w:cs="Century" w:eastAsia="Century" w:hAnsi="Century"/>
          <w:color w:val="202024"/>
          <w:spacing w:val="-8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6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55"/>
        <w:sectPr>
          <w:type w:val="continuous"/>
          <w:pgSz w:h="31660" w:w="1660"/>
          <w:pgMar w:bottom="0" w:left="140" w:right="140" w:top="-20"/>
          <w:cols w:equalWidth="off" w:num="2">
            <w:col w:space="526" w:w="401"/>
            <w:col w:w="453"/>
          </w:cols>
        </w:sectPr>
      </w:pPr>
      <w:r>
        <w:br w:type="column"/>
      </w:r>
      <w:r>
        <w:rPr>
          <w:rFonts w:ascii="Gill Sans MT" w:cs="Gill Sans MT" w:eastAsia="Gill Sans MT" w:hAnsi="Gill Sans MT"/>
          <w:color w:val="202024"/>
          <w:w w:val="103"/>
          <w:sz w:val="2"/>
          <w:szCs w:val="2"/>
        </w:rPr>
        <w:t>0</w:t>
      </w:r>
      <w:r>
        <w:rPr>
          <w:rFonts w:ascii="Gill Sans MT" w:cs="Gill Sans MT" w:eastAsia="Gill Sans MT" w:hAnsi="Gill Sans MT"/>
          <w:color w:val="202024"/>
          <w:w w:val="136"/>
          <w:sz w:val="2"/>
          <w:szCs w:val="2"/>
        </w:rPr>
        <w:t>/</w:t>
      </w:r>
      <w:r>
        <w:rPr>
          <w:rFonts w:ascii="Gill Sans MT" w:cs="Gill Sans MT" w:eastAsia="Gill Sans MT" w:hAnsi="Gill Sans MT"/>
          <w:color w:val="202024"/>
          <w:w w:val="103"/>
          <w:sz w:val="2"/>
          <w:szCs w:val="2"/>
        </w:rPr>
        <w:t>1</w:t>
      </w:r>
      <w:r>
        <w:rPr>
          <w:rFonts w:ascii="Gill Sans MT" w:cs="Gill Sans MT" w:eastAsia="Gill Sans MT" w:hAnsi="Gill Sans MT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right"/>
        <w:spacing w:before="55" w:line="20" w:lineRule="exact"/>
      </w:pPr>
      <w:r>
        <w:rPr>
          <w:rFonts w:ascii="Century" w:cs="Century" w:eastAsia="Century" w:hAnsi="Century"/>
          <w:color w:val="202024"/>
          <w:spacing w:val="-9"/>
          <w:w w:val="81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1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2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40"/>
        <w:sectPr>
          <w:type w:val="continuous"/>
          <w:pgSz w:h="31660" w:w="1660"/>
          <w:pgMar w:bottom="0" w:left="140" w:right="140" w:top="-20"/>
          <w:cols w:equalWidth="off" w:num="2">
            <w:col w:space="566" w:w="362"/>
            <w:col w:w="452"/>
          </w:cols>
        </w:sectPr>
      </w:pPr>
      <w:r>
        <w:br w:type="column"/>
      </w:r>
      <w:r>
        <w:rPr>
          <w:rFonts w:ascii="Gill Sans MT" w:cs="Gill Sans MT" w:eastAsia="Gill Sans MT" w:hAnsi="Gill Sans MT"/>
          <w:color w:val="202024"/>
          <w:w w:val="103"/>
          <w:sz w:val="2"/>
          <w:szCs w:val="2"/>
        </w:rPr>
        <w:t>0</w:t>
      </w:r>
      <w:r>
        <w:rPr>
          <w:rFonts w:ascii="Gill Sans MT" w:cs="Gill Sans MT" w:eastAsia="Gill Sans MT" w:hAnsi="Gill Sans MT"/>
          <w:color w:val="202024"/>
          <w:w w:val="136"/>
          <w:sz w:val="2"/>
          <w:szCs w:val="2"/>
        </w:rPr>
        <w:t>/</w:t>
      </w:r>
      <w:r>
        <w:rPr>
          <w:rFonts w:ascii="Gill Sans MT" w:cs="Gill Sans MT" w:eastAsia="Gill Sans MT" w:hAnsi="Gill Sans MT"/>
          <w:color w:val="202024"/>
          <w:w w:val="103"/>
          <w:sz w:val="2"/>
          <w:szCs w:val="2"/>
        </w:rPr>
        <w:t>1</w:t>
      </w:r>
      <w:r>
        <w:rPr>
          <w:rFonts w:ascii="Gill Sans MT" w:cs="Gill Sans MT" w:eastAsia="Gill Sans MT" w:hAnsi="Gill Sans MT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32" w:line="290" w:lineRule="auto"/>
        <w:ind w:left="304" w:right="983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-10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6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290" w:lineRule="auto"/>
        <w:ind w:left="304" w:right="-4"/>
      </w:pPr>
      <w:r>
        <w:rPr>
          <w:rFonts w:ascii="Century" w:cs="Century" w:eastAsia="Century" w:hAnsi="Century"/>
          <w:color w:val="202024"/>
          <w:spacing w:val="-9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5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7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7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ó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ó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14"/>
        <w:sectPr>
          <w:type w:val="continuous"/>
          <w:pgSz w:h="31660" w:w="1660"/>
          <w:pgMar w:bottom="0" w:left="140" w:right="140" w:top="-20"/>
          <w:cols w:equalWidth="off" w:num="2">
            <w:col w:space="544" w:w="383"/>
            <w:col w:w="453"/>
          </w:cols>
        </w:sectPr>
      </w:pPr>
      <w:r>
        <w:br w:type="column"/>
      </w:r>
      <w:r>
        <w:rPr>
          <w:rFonts w:ascii="Gill Sans MT" w:cs="Gill Sans MT" w:eastAsia="Gill Sans MT" w:hAnsi="Gill Sans MT"/>
          <w:color w:val="202024"/>
          <w:w w:val="103"/>
          <w:sz w:val="2"/>
          <w:szCs w:val="2"/>
        </w:rPr>
        <w:t>0</w:t>
      </w:r>
      <w:r>
        <w:rPr>
          <w:rFonts w:ascii="Gill Sans MT" w:cs="Gill Sans MT" w:eastAsia="Gill Sans MT" w:hAnsi="Gill Sans MT"/>
          <w:color w:val="202024"/>
          <w:w w:val="136"/>
          <w:sz w:val="2"/>
          <w:szCs w:val="2"/>
        </w:rPr>
        <w:t>/</w:t>
      </w:r>
      <w:r>
        <w:rPr>
          <w:rFonts w:ascii="Gill Sans MT" w:cs="Gill Sans MT" w:eastAsia="Gill Sans MT" w:hAnsi="Gill Sans MT"/>
          <w:color w:val="202024"/>
          <w:w w:val="103"/>
          <w:sz w:val="2"/>
          <w:szCs w:val="2"/>
        </w:rPr>
        <w:t>1</w:t>
      </w:r>
      <w:r>
        <w:rPr>
          <w:rFonts w:ascii="Gill Sans MT" w:cs="Gill Sans MT" w:eastAsia="Gill Sans MT" w:hAnsi="Gill Sans MT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right"/>
        <w:spacing w:before="55" w:line="20" w:lineRule="exact"/>
      </w:pP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6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40"/>
        <w:sectPr>
          <w:type w:val="continuous"/>
          <w:pgSz w:h="31660" w:w="1660"/>
          <w:pgMar w:bottom="0" w:left="140" w:right="140" w:top="-20"/>
          <w:cols w:equalWidth="off" w:num="2">
            <w:col w:space="524" w:w="403"/>
            <w:col w:w="453"/>
          </w:cols>
        </w:sectPr>
      </w:pPr>
      <w:r>
        <w:br w:type="column"/>
      </w:r>
      <w:r>
        <w:rPr>
          <w:rFonts w:ascii="Gill Sans MT" w:cs="Gill Sans MT" w:eastAsia="Gill Sans MT" w:hAnsi="Gill Sans MT"/>
          <w:color w:val="202024"/>
          <w:w w:val="103"/>
          <w:sz w:val="2"/>
          <w:szCs w:val="2"/>
        </w:rPr>
        <w:t>0</w:t>
      </w:r>
      <w:r>
        <w:rPr>
          <w:rFonts w:ascii="Gill Sans MT" w:cs="Gill Sans MT" w:eastAsia="Gill Sans MT" w:hAnsi="Gill Sans MT"/>
          <w:color w:val="202024"/>
          <w:w w:val="136"/>
          <w:sz w:val="2"/>
          <w:szCs w:val="2"/>
        </w:rPr>
        <w:t>/</w:t>
      </w:r>
      <w:r>
        <w:rPr>
          <w:rFonts w:ascii="Gill Sans MT" w:cs="Gill Sans MT" w:eastAsia="Gill Sans MT" w:hAnsi="Gill Sans MT"/>
          <w:color w:val="202024"/>
          <w:w w:val="103"/>
          <w:sz w:val="2"/>
          <w:szCs w:val="2"/>
        </w:rPr>
        <w:t>1</w:t>
      </w:r>
      <w:r>
        <w:rPr>
          <w:rFonts w:ascii="Gill Sans MT" w:cs="Gill Sans MT" w:eastAsia="Gill Sans MT" w:hAnsi="Gill Sans MT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32" w:line="20" w:lineRule="exact"/>
        <w:ind w:left="304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Res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7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6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35" w:line="290" w:lineRule="auto"/>
        <w:ind w:left="304" w:right="-4"/>
      </w:pPr>
      <w:r>
        <w:rPr>
          <w:rFonts w:ascii="Century" w:cs="Century" w:eastAsia="Century" w:hAnsi="Century"/>
          <w:color w:val="202024"/>
          <w:spacing w:val="-9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1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6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6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3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1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9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8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1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-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20"/>
        <w:sectPr>
          <w:type w:val="continuous"/>
          <w:pgSz w:h="31660" w:w="1660"/>
          <w:pgMar w:bottom="0" w:left="140" w:right="140" w:top="-20"/>
          <w:cols w:equalWidth="off" w:num="2">
            <w:col w:space="540" w:w="387"/>
            <w:col w:w="453"/>
          </w:cols>
        </w:sectPr>
      </w:pPr>
      <w:r>
        <w:br w:type="column"/>
      </w:r>
      <w:r>
        <w:rPr>
          <w:rFonts w:ascii="Gill Sans MT" w:cs="Gill Sans MT" w:eastAsia="Gill Sans MT" w:hAnsi="Gill Sans MT"/>
          <w:color w:val="202024"/>
          <w:w w:val="103"/>
          <w:sz w:val="2"/>
          <w:szCs w:val="2"/>
        </w:rPr>
        <w:t>1</w:t>
      </w:r>
      <w:r>
        <w:rPr>
          <w:rFonts w:ascii="Gill Sans MT" w:cs="Gill Sans MT" w:eastAsia="Gill Sans MT" w:hAnsi="Gill Sans MT"/>
          <w:color w:val="202024"/>
          <w:w w:val="136"/>
          <w:sz w:val="2"/>
          <w:szCs w:val="2"/>
        </w:rPr>
        <w:t>/</w:t>
      </w:r>
      <w:r>
        <w:rPr>
          <w:rFonts w:ascii="Gill Sans MT" w:cs="Gill Sans MT" w:eastAsia="Gill Sans MT" w:hAnsi="Gill Sans MT"/>
          <w:color w:val="202024"/>
          <w:w w:val="103"/>
          <w:sz w:val="2"/>
          <w:szCs w:val="2"/>
        </w:rPr>
        <w:t>1</w:t>
      </w:r>
      <w:r>
        <w:rPr>
          <w:rFonts w:ascii="Gill Sans MT" w:cs="Gill Sans MT" w:eastAsia="Gill Sans MT" w:hAnsi="Gill Sans MT"/>
          <w:color w:val="00000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47" w:line="20" w:lineRule="exact"/>
        <w:ind w:left="295"/>
      </w:pPr>
      <w:r>
        <w:rPr>
          <w:rFonts w:ascii="Gill Sans MT" w:cs="Gill Sans MT" w:eastAsia="Gill Sans MT" w:hAnsi="Gill Sans MT"/>
          <w:color w:val="202024"/>
          <w:spacing w:val="0"/>
          <w:w w:val="108"/>
          <w:sz w:val="2"/>
          <w:szCs w:val="2"/>
        </w:rPr>
        <w:t>Respuestas</w:t>
      </w:r>
      <w:r>
        <w:rPr>
          <w:rFonts w:ascii="Gill Sans MT" w:cs="Gill Sans MT" w:eastAsia="Gill Sans MT" w:hAnsi="Gill Sans MT"/>
          <w:color w:val="202024"/>
          <w:spacing w:val="-1"/>
          <w:w w:val="108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93"/>
          <w:sz w:val="2"/>
          <w:szCs w:val="2"/>
        </w:rPr>
        <w:t>corr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ectas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34" w:line="20" w:lineRule="exact"/>
        <w:ind w:left="471"/>
      </w:pP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200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     </w:t>
      </w:r>
      <w:r>
        <w:rPr>
          <w:rFonts w:ascii="Century" w:cs="Century" w:eastAsia="Century" w:hAnsi="Century"/>
          <w:color w:val="202024"/>
          <w:spacing w:val="1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301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     </w:t>
      </w:r>
      <w:r>
        <w:rPr>
          <w:rFonts w:ascii="Century" w:cs="Century" w:eastAsia="Century" w:hAnsi="Century"/>
          <w:color w:val="202024"/>
          <w:spacing w:val="1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403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     </w:t>
      </w:r>
      <w:r>
        <w:rPr>
          <w:rFonts w:ascii="Century" w:cs="Century" w:eastAsia="Century" w:hAnsi="Century"/>
          <w:color w:val="202024"/>
          <w:spacing w:val="1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404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     </w:t>
      </w:r>
      <w:r>
        <w:rPr>
          <w:rFonts w:ascii="Century" w:cs="Century" w:eastAsia="Century" w:hAnsi="Century"/>
          <w:color w:val="202024"/>
          <w:spacing w:val="1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500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           </w:t>
      </w:r>
      <w:r>
        <w:rPr>
          <w:rFonts w:ascii="Century" w:cs="Century" w:eastAsia="Century" w:hAnsi="Century"/>
          <w:color w:val="202024"/>
          <w:spacing w:val="1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502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2"/>
          <w:szCs w:val="2"/>
        </w:rPr>
        <w:jc w:val="left"/>
        <w:spacing w:before="3" w:line="20" w:lineRule="exact"/>
      </w:pPr>
      <w:r>
        <w:rPr>
          <w:sz w:val="2"/>
          <w:szCs w:val="2"/>
        </w:rPr>
      </w:r>
    </w:p>
    <w:tbl>
      <w:tblPr>
        <w:tblW w:type="auto" w:w="0"/>
        <w:tblLook w:val="01E0"/>
        <w:jc w:val="left"/>
        <w:tblInd w:type="dxa" w:w="293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86"/>
        </w:trPr>
        <w:tc>
          <w:tcPr>
            <w:tcW w:type="dxa" w:w="1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13" w:line="290" w:lineRule="auto"/>
              <w:ind w:left="11" w:right="16"/>
            </w:pPr>
            <w:r>
              <w:rPr>
                <w:rFonts w:ascii="Century" w:cs="Century" w:eastAsia="Century" w:hAnsi="Century"/>
                <w:color w:val="202024"/>
                <w:spacing w:val="-9"/>
                <w:w w:val="74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-1"/>
                <w:w w:val="74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0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3"/>
                <w:w w:val="100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u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u</w:t>
            </w:r>
            <w:r>
              <w:rPr>
                <w:rFonts w:ascii="Century" w:cs="Century" w:eastAsia="Century" w:hAnsi="Century"/>
                <w:color w:val="202024"/>
                <w:spacing w:val="-6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0"/>
                <w:w w:val="78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-3"/>
                <w:w w:val="100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h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h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0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3"/>
                <w:w w:val="100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7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1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0"/>
                <w:w w:val="94"/>
                <w:sz w:val="2"/>
                <w:szCs w:val="2"/>
              </w:rPr>
              <w:t>d</w:t>
            </w:r>
            <w:r>
              <w:rPr>
                <w:rFonts w:ascii="Century" w:cs="Century" w:eastAsia="Century" w:hAnsi="Century"/>
                <w:color w:val="202024"/>
                <w:spacing w:val="-1"/>
                <w:w w:val="94"/>
                <w:sz w:val="2"/>
                <w:szCs w:val="2"/>
              </w:rPr>
              <w:t>d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0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0"/>
                <w:w w:val="107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15"/>
                <w:w w:val="89"/>
                <w:sz w:val="2"/>
                <w:szCs w:val="2"/>
              </w:rPr>
              <w:t>m</w:t>
            </w:r>
            <w:r>
              <w:rPr>
                <w:rFonts w:ascii="Century" w:cs="Century" w:eastAsia="Century" w:hAnsi="Century"/>
                <w:color w:val="202024"/>
                <w:spacing w:val="-1"/>
                <w:w w:val="89"/>
                <w:sz w:val="2"/>
                <w:szCs w:val="2"/>
              </w:rPr>
              <w:t>m</w:t>
            </w:r>
            <w:r>
              <w:rPr>
                <w:rFonts w:ascii="Century" w:cs="Century" w:eastAsia="Century" w:hAnsi="Century"/>
                <w:color w:val="202024"/>
                <w:spacing w:val="-10"/>
                <w:w w:val="97"/>
                <w:sz w:val="2"/>
                <w:szCs w:val="2"/>
              </w:rPr>
              <w:t>b</w:t>
            </w:r>
            <w:r>
              <w:rPr>
                <w:rFonts w:ascii="Century" w:cs="Century" w:eastAsia="Century" w:hAnsi="Century"/>
                <w:color w:val="202024"/>
                <w:spacing w:val="-1"/>
                <w:w w:val="97"/>
                <w:sz w:val="2"/>
                <w:szCs w:val="2"/>
              </w:rPr>
              <w:t>b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10"/>
                <w:w w:val="94"/>
                <w:sz w:val="2"/>
                <w:szCs w:val="2"/>
              </w:rPr>
              <w:t>d</w:t>
            </w:r>
            <w:r>
              <w:rPr>
                <w:rFonts w:ascii="Century" w:cs="Century" w:eastAsia="Century" w:hAnsi="Century"/>
                <w:color w:val="202024"/>
                <w:spacing w:val="-1"/>
                <w:w w:val="94"/>
                <w:sz w:val="2"/>
                <w:szCs w:val="2"/>
              </w:rPr>
              <w:t>d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0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5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  <w:tr>
        <w:trPr>
          <w:trHeight w:hRule="exact" w:val="40"/>
        </w:trPr>
        <w:tc>
          <w:tcPr>
            <w:tcW w:type="dxa" w:w="1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14"/>
              <w:ind w:left="11"/>
            </w:pPr>
            <w:r>
              <w:rPr>
                <w:rFonts w:ascii="Century" w:cs="Century" w:eastAsia="Century" w:hAnsi="Century"/>
                <w:color w:val="202024"/>
                <w:spacing w:val="-9"/>
                <w:w w:val="74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-1"/>
                <w:w w:val="74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0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3"/>
                <w:w w:val="100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7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1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1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6"/>
                <w:w w:val="92"/>
                <w:sz w:val="2"/>
                <w:szCs w:val="2"/>
              </w:rPr>
              <w:t>t</w:t>
            </w:r>
            <w:r>
              <w:rPr>
                <w:rFonts w:ascii="Century" w:cs="Century" w:eastAsia="Century" w:hAnsi="Century"/>
                <w:color w:val="202024"/>
                <w:spacing w:val="-1"/>
                <w:w w:val="92"/>
                <w:sz w:val="2"/>
                <w:szCs w:val="2"/>
              </w:rPr>
              <w:t>t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u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u</w:t>
            </w:r>
            <w:r>
              <w:rPr>
                <w:rFonts w:ascii="Century" w:cs="Century" w:eastAsia="Century" w:hAnsi="Century"/>
                <w:color w:val="202024"/>
                <w:spacing w:val="-10"/>
                <w:w w:val="94"/>
                <w:sz w:val="2"/>
                <w:szCs w:val="2"/>
              </w:rPr>
              <w:t>d</w:t>
            </w:r>
            <w:r>
              <w:rPr>
                <w:rFonts w:ascii="Century" w:cs="Century" w:eastAsia="Century" w:hAnsi="Century"/>
                <w:color w:val="202024"/>
                <w:spacing w:val="0"/>
                <w:w w:val="94"/>
                <w:sz w:val="2"/>
                <w:szCs w:val="2"/>
              </w:rPr>
              <w:t>d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5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F7F9FA" w:val="clear"/>
          </w:tcPr>
          <w:p/>
        </w:tc>
      </w:tr>
      <w:tr>
        <w:trPr>
          <w:trHeight w:hRule="exact" w:val="29"/>
        </w:trPr>
        <w:tc>
          <w:tcPr>
            <w:tcW w:type="dxa" w:w="1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1"/>
              <w:ind w:left="11"/>
            </w:pP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h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h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0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3"/>
                <w:w w:val="100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6"/>
                <w:w w:val="92"/>
                <w:sz w:val="2"/>
                <w:szCs w:val="2"/>
              </w:rPr>
              <w:t>t</w:t>
            </w:r>
            <w:r>
              <w:rPr>
                <w:rFonts w:ascii="Century" w:cs="Century" w:eastAsia="Century" w:hAnsi="Century"/>
                <w:color w:val="202024"/>
                <w:spacing w:val="-1"/>
                <w:w w:val="92"/>
                <w:sz w:val="2"/>
                <w:szCs w:val="2"/>
              </w:rPr>
              <w:t>t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0"/>
                <w:w w:val="94"/>
                <w:sz w:val="2"/>
                <w:szCs w:val="2"/>
              </w:rPr>
              <w:t>d</w:t>
            </w:r>
            <w:r>
              <w:rPr>
                <w:rFonts w:ascii="Century" w:cs="Century" w:eastAsia="Century" w:hAnsi="Century"/>
                <w:color w:val="202024"/>
                <w:spacing w:val="-1"/>
                <w:w w:val="94"/>
                <w:sz w:val="2"/>
                <w:szCs w:val="2"/>
              </w:rPr>
              <w:t>d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0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5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F7F9FA" w:val="clear"/>
          </w:tcPr>
          <w:p/>
        </w:tc>
      </w:tr>
      <w:tr>
        <w:trPr>
          <w:trHeight w:hRule="exact" w:val="44"/>
        </w:trPr>
        <w:tc>
          <w:tcPr>
            <w:tcW w:type="dxa" w:w="1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1"/>
              <w:ind w:left="11"/>
            </w:pP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é</w:t>
            </w:r>
            <w:r>
              <w:rPr>
                <w:rFonts w:ascii="Century" w:cs="Century" w:eastAsia="Century" w:hAnsi="Century"/>
                <w:color w:val="202024"/>
                <w:spacing w:val="-2"/>
                <w:w w:val="101"/>
                <w:sz w:val="2"/>
                <w:szCs w:val="2"/>
              </w:rPr>
              <w:t>é</w:t>
            </w:r>
            <w:r>
              <w:rPr>
                <w:rFonts w:ascii="Century" w:cs="Century" w:eastAsia="Century" w:hAnsi="Century"/>
                <w:color w:val="202024"/>
                <w:spacing w:val="-8"/>
                <w:w w:val="90"/>
                <w:sz w:val="2"/>
                <w:szCs w:val="2"/>
              </w:rPr>
              <w:t>x</w:t>
            </w:r>
            <w:r>
              <w:rPr>
                <w:rFonts w:ascii="Century" w:cs="Century" w:eastAsia="Century" w:hAnsi="Century"/>
                <w:color w:val="202024"/>
                <w:spacing w:val="-1"/>
                <w:w w:val="90"/>
                <w:sz w:val="2"/>
                <w:szCs w:val="2"/>
              </w:rPr>
              <w:t>x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6"/>
                <w:w w:val="92"/>
                <w:sz w:val="2"/>
                <w:szCs w:val="2"/>
              </w:rPr>
              <w:t>t</w:t>
            </w:r>
            <w:r>
              <w:rPr>
                <w:rFonts w:ascii="Century" w:cs="Century" w:eastAsia="Century" w:hAnsi="Century"/>
                <w:color w:val="202024"/>
                <w:spacing w:val="-1"/>
                <w:w w:val="92"/>
                <w:sz w:val="2"/>
                <w:szCs w:val="2"/>
              </w:rPr>
              <w:t>t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0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5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F7F9FA" w:val="clear"/>
          </w:tcPr>
          <w:p/>
        </w:tc>
      </w:tr>
      <w:tr>
        <w:trPr>
          <w:trHeight w:hRule="exact" w:val="41"/>
        </w:trPr>
        <w:tc>
          <w:tcPr>
            <w:tcW w:type="dxa" w:w="1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15"/>
              <w:ind w:left="11"/>
            </w:pPr>
            <w:r>
              <w:rPr>
                <w:rFonts w:ascii="Century" w:cs="Century" w:eastAsia="Century" w:hAnsi="Century"/>
                <w:color w:val="202024"/>
                <w:spacing w:val="-10"/>
                <w:w w:val="77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77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6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6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1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6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0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3"/>
                <w:w w:val="100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0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3"/>
                <w:w w:val="100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0"/>
                <w:w w:val="78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5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  <w:tr>
        <w:trPr>
          <w:trHeight w:hRule="exact" w:val="45"/>
        </w:trPr>
        <w:tc>
          <w:tcPr>
            <w:tcW w:type="dxa" w:w="1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1"/>
              <w:ind w:left="11"/>
            </w:pPr>
            <w:r>
              <w:rPr>
                <w:rFonts w:ascii="Century" w:cs="Century" w:eastAsia="Century" w:hAnsi="Century"/>
                <w:color w:val="202024"/>
                <w:spacing w:val="-9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1"/>
                <w:w w:val="81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6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9"/>
                <w:w w:val="92"/>
                <w:sz w:val="2"/>
                <w:szCs w:val="2"/>
              </w:rPr>
              <w:t>v</w:t>
            </w:r>
            <w:r>
              <w:rPr>
                <w:rFonts w:ascii="Century" w:cs="Century" w:eastAsia="Century" w:hAnsi="Century"/>
                <w:color w:val="202024"/>
                <w:spacing w:val="-2"/>
                <w:w w:val="92"/>
                <w:sz w:val="2"/>
                <w:szCs w:val="2"/>
              </w:rPr>
              <w:t>v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6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0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5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  <w:tr>
        <w:trPr>
          <w:trHeight w:hRule="exact" w:val="40"/>
        </w:trPr>
        <w:tc>
          <w:tcPr>
            <w:tcW w:type="dxa" w:w="1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14"/>
              <w:ind w:left="11"/>
            </w:pPr>
            <w:r>
              <w:rPr>
                <w:rFonts w:ascii="Century" w:cs="Century" w:eastAsia="Century" w:hAnsi="Century"/>
                <w:color w:val="202024"/>
                <w:spacing w:val="-10"/>
                <w:w w:val="77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77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0"/>
                <w:w w:val="78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-3"/>
                <w:w w:val="100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6"/>
                <w:w w:val="92"/>
                <w:sz w:val="2"/>
                <w:szCs w:val="2"/>
              </w:rPr>
              <w:t>t</w:t>
            </w:r>
            <w:r>
              <w:rPr>
                <w:rFonts w:ascii="Century" w:cs="Century" w:eastAsia="Century" w:hAnsi="Century"/>
                <w:color w:val="202024"/>
                <w:spacing w:val="-1"/>
                <w:w w:val="92"/>
                <w:sz w:val="2"/>
                <w:szCs w:val="2"/>
              </w:rPr>
              <w:t>t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0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3"/>
                <w:w w:val="100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9"/>
                <w:w w:val="100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"/>
                <w:w w:val="100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9"/>
                <w:w w:val="100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0"/>
                <w:w w:val="100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5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F7F9FA" w:val="clear"/>
          </w:tcPr>
          <w:p/>
        </w:tc>
      </w:tr>
      <w:tr>
        <w:trPr>
          <w:trHeight w:hRule="exact" w:val="29"/>
        </w:trPr>
        <w:tc>
          <w:tcPr>
            <w:tcW w:type="dxa" w:w="1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1"/>
              <w:ind w:left="11"/>
            </w:pPr>
            <w:r>
              <w:rPr>
                <w:rFonts w:ascii="Century" w:cs="Century" w:eastAsia="Century" w:hAnsi="Century"/>
                <w:color w:val="202024"/>
                <w:spacing w:val="-9"/>
                <w:w w:val="93"/>
                <w:sz w:val="2"/>
                <w:szCs w:val="2"/>
              </w:rPr>
              <w:t>p</w:t>
            </w:r>
            <w:r>
              <w:rPr>
                <w:rFonts w:ascii="Century" w:cs="Century" w:eastAsia="Century" w:hAnsi="Century"/>
                <w:color w:val="202024"/>
                <w:spacing w:val="-1"/>
                <w:w w:val="93"/>
                <w:sz w:val="2"/>
                <w:szCs w:val="2"/>
              </w:rPr>
              <w:t>p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1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7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1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0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3"/>
                <w:w w:val="100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l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1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7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0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5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F7F9FA" w:val="clear"/>
          </w:tcPr>
          <w:p/>
        </w:tc>
      </w:tr>
      <w:tr>
        <w:trPr>
          <w:trHeight w:hRule="exact" w:val="29"/>
        </w:trPr>
        <w:tc>
          <w:tcPr>
            <w:tcW w:type="dxa" w:w="1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1"/>
              <w:ind w:left="11"/>
            </w:pPr>
            <w:r>
              <w:rPr>
                <w:rFonts w:ascii="Century" w:cs="Century" w:eastAsia="Century" w:hAnsi="Century"/>
                <w:color w:val="202024"/>
                <w:spacing w:val="-9"/>
                <w:w w:val="93"/>
                <w:sz w:val="2"/>
                <w:szCs w:val="2"/>
              </w:rPr>
              <w:t>p</w:t>
            </w:r>
            <w:r>
              <w:rPr>
                <w:rFonts w:ascii="Century" w:cs="Century" w:eastAsia="Century" w:hAnsi="Century"/>
                <w:color w:val="202024"/>
                <w:spacing w:val="-1"/>
                <w:w w:val="93"/>
                <w:sz w:val="2"/>
                <w:szCs w:val="2"/>
              </w:rPr>
              <w:t>p</w:t>
            </w: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6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15"/>
                <w:w w:val="89"/>
                <w:sz w:val="2"/>
                <w:szCs w:val="2"/>
              </w:rPr>
              <w:t>m</w:t>
            </w:r>
            <w:r>
              <w:rPr>
                <w:rFonts w:ascii="Century" w:cs="Century" w:eastAsia="Century" w:hAnsi="Century"/>
                <w:color w:val="202024"/>
                <w:spacing w:val="-1"/>
                <w:w w:val="89"/>
                <w:sz w:val="2"/>
                <w:szCs w:val="2"/>
              </w:rPr>
              <w:t>m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7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1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1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7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0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3"/>
                <w:w w:val="100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9"/>
                <w:w w:val="93"/>
                <w:sz w:val="2"/>
                <w:szCs w:val="2"/>
              </w:rPr>
              <w:t>p</w:t>
            </w:r>
            <w:r>
              <w:rPr>
                <w:rFonts w:ascii="Century" w:cs="Century" w:eastAsia="Century" w:hAnsi="Century"/>
                <w:color w:val="202024"/>
                <w:spacing w:val="-1"/>
                <w:w w:val="93"/>
                <w:sz w:val="2"/>
                <w:szCs w:val="2"/>
              </w:rPr>
              <w:t>p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6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2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0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5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F7F9FA" w:val="clear"/>
          </w:tcPr>
          <w:p/>
        </w:tc>
      </w:tr>
      <w:tr>
        <w:trPr>
          <w:trHeight w:hRule="exact" w:val="44"/>
        </w:trPr>
        <w:tc>
          <w:tcPr>
            <w:tcW w:type="dxa" w:w="1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1"/>
              <w:ind w:left="11"/>
            </w:pPr>
            <w:r>
              <w:rPr>
                <w:rFonts w:ascii="Century" w:cs="Century" w:eastAsia="Century" w:hAnsi="Century"/>
                <w:color w:val="202024"/>
                <w:spacing w:val="-9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1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7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1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0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3"/>
                <w:w w:val="100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8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2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4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1"/>
                <w:w w:val="78"/>
                <w:sz w:val="2"/>
                <w:szCs w:val="2"/>
              </w:rPr>
              <w:t>i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ó</w:t>
            </w:r>
            <w:r>
              <w:rPr>
                <w:rFonts w:ascii="Century" w:cs="Century" w:eastAsia="Century" w:hAnsi="Century"/>
                <w:color w:val="202024"/>
                <w:spacing w:val="-1"/>
                <w:w w:val="107"/>
                <w:sz w:val="2"/>
                <w:szCs w:val="2"/>
              </w:rPr>
              <w:t>ó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0"/>
                <w:w w:val="88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5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F7F9FA" w:val="clear"/>
          </w:tcPr>
          <w:p/>
        </w:tc>
      </w:tr>
      <w:tr>
        <w:trPr>
          <w:trHeight w:hRule="exact" w:val="41"/>
        </w:trPr>
        <w:tc>
          <w:tcPr>
            <w:tcW w:type="dxa" w:w="1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15"/>
              <w:ind w:left="11"/>
            </w:pPr>
            <w:r>
              <w:rPr>
                <w:rFonts w:ascii="Century" w:cs="Century" w:eastAsia="Century" w:hAnsi="Century"/>
                <w:color w:val="202024"/>
                <w:w w:val="95"/>
                <w:sz w:val="2"/>
                <w:szCs w:val="2"/>
              </w:rPr>
              <w:t>Rec</w:t>
            </w:r>
            <w:r>
              <w:rPr>
                <w:rFonts w:ascii="Century" w:cs="Century" w:eastAsia="Century" w:hAnsi="Century"/>
                <w:color w:val="202024"/>
                <w:spacing w:val="-9"/>
                <w:w w:val="88"/>
                <w:sz w:val="2"/>
                <w:szCs w:val="2"/>
              </w:rPr>
              <w:t>u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u</w:t>
            </w:r>
            <w:r>
              <w:rPr>
                <w:rFonts w:ascii="Century" w:cs="Century" w:eastAsia="Century" w:hAnsi="Century"/>
                <w:color w:val="202024"/>
                <w:spacing w:val="-6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1"/>
                <w:w w:val="88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7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1"/>
                <w:w w:val="90"/>
                <w:sz w:val="2"/>
                <w:szCs w:val="2"/>
              </w:rPr>
              <w:t>s</w:t>
            </w:r>
            <w:r>
              <w:rPr>
                <w:rFonts w:ascii="Century" w:cs="Century" w:eastAsia="Century" w:hAnsi="Century"/>
                <w:color w:val="202024"/>
                <w:spacing w:val="-9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0"/>
                <w:w w:val="107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3"/>
                <w:w w:val="100"/>
                <w:sz w:val="2"/>
                <w:szCs w:val="2"/>
              </w:rPr>
              <w:t> </w:t>
            </w:r>
            <w:r>
              <w:rPr>
                <w:rFonts w:ascii="Century" w:cs="Century" w:eastAsia="Century" w:hAnsi="Century"/>
                <w:color w:val="202024"/>
                <w:spacing w:val="-9"/>
                <w:w w:val="100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"/>
                <w:w w:val="100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9"/>
                <w:w w:val="100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0"/>
                <w:w w:val="100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5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  <w:tr>
        <w:trPr>
          <w:trHeight w:hRule="exact" w:val="40"/>
        </w:trPr>
        <w:tc>
          <w:tcPr>
            <w:tcW w:type="dxa" w:w="1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entury" w:cs="Century" w:eastAsia="Century" w:hAnsi="Century"/>
                <w:sz w:val="2"/>
                <w:szCs w:val="2"/>
              </w:rPr>
              <w:jc w:val="left"/>
              <w:spacing w:before="1"/>
              <w:ind w:left="11"/>
            </w:pPr>
            <w:r>
              <w:rPr>
                <w:rFonts w:ascii="Century" w:cs="Century" w:eastAsia="Century" w:hAnsi="Century"/>
                <w:color w:val="202024"/>
                <w:spacing w:val="-9"/>
                <w:w w:val="100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1"/>
                <w:w w:val="100"/>
                <w:sz w:val="2"/>
                <w:szCs w:val="2"/>
              </w:rPr>
              <w:t>e</w:t>
            </w:r>
            <w:r>
              <w:rPr>
                <w:rFonts w:ascii="Century" w:cs="Century" w:eastAsia="Century" w:hAnsi="Century"/>
                <w:color w:val="202024"/>
                <w:spacing w:val="-9"/>
                <w:w w:val="100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"/>
                <w:w w:val="100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8"/>
                <w:w w:val="100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1"/>
                <w:w w:val="100"/>
                <w:sz w:val="2"/>
                <w:szCs w:val="2"/>
              </w:rPr>
              <w:t>c</w:t>
            </w:r>
            <w:r>
              <w:rPr>
                <w:rFonts w:ascii="Century" w:cs="Century" w:eastAsia="Century" w:hAnsi="Century"/>
                <w:color w:val="202024"/>
                <w:spacing w:val="-9"/>
                <w:w w:val="100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1"/>
                <w:w w:val="100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-9"/>
                <w:w w:val="100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1"/>
                <w:w w:val="100"/>
                <w:sz w:val="2"/>
                <w:szCs w:val="2"/>
              </w:rPr>
              <w:t>n</w:t>
            </w:r>
            <w:r>
              <w:rPr>
                <w:rFonts w:ascii="Century" w:cs="Century" w:eastAsia="Century" w:hAnsi="Century"/>
                <w:color w:val="202024"/>
                <w:spacing w:val="-6"/>
                <w:w w:val="100"/>
                <w:sz w:val="2"/>
                <w:szCs w:val="2"/>
              </w:rPr>
              <w:t>t</w:t>
            </w:r>
            <w:r>
              <w:rPr>
                <w:rFonts w:ascii="Century" w:cs="Century" w:eastAsia="Century" w:hAnsi="Century"/>
                <w:color w:val="202024"/>
                <w:spacing w:val="-1"/>
                <w:w w:val="100"/>
                <w:sz w:val="2"/>
                <w:szCs w:val="2"/>
              </w:rPr>
              <w:t>t</w:t>
            </w:r>
            <w:r>
              <w:rPr>
                <w:rFonts w:ascii="Century" w:cs="Century" w:eastAsia="Century" w:hAnsi="Century"/>
                <w:color w:val="202024"/>
                <w:spacing w:val="-6"/>
                <w:w w:val="100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2"/>
                <w:w w:val="100"/>
                <w:sz w:val="2"/>
                <w:szCs w:val="2"/>
              </w:rPr>
              <w:t>r</w:t>
            </w:r>
            <w:r>
              <w:rPr>
                <w:rFonts w:ascii="Century" w:cs="Century" w:eastAsia="Century" w:hAnsi="Century"/>
                <w:color w:val="202024"/>
                <w:spacing w:val="-9"/>
                <w:w w:val="100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1"/>
                <w:w w:val="100"/>
                <w:sz w:val="2"/>
                <w:szCs w:val="2"/>
              </w:rPr>
              <w:t>a</w:t>
            </w:r>
            <w:r>
              <w:rPr>
                <w:rFonts w:ascii="Century" w:cs="Century" w:eastAsia="Century" w:hAnsi="Century"/>
                <w:color w:val="202024"/>
                <w:spacing w:val="-10"/>
                <w:w w:val="100"/>
                <w:sz w:val="2"/>
                <w:szCs w:val="2"/>
              </w:rPr>
              <w:t>d</w:t>
            </w:r>
            <w:r>
              <w:rPr>
                <w:rFonts w:ascii="Century" w:cs="Century" w:eastAsia="Century" w:hAnsi="Century"/>
                <w:color w:val="202024"/>
                <w:spacing w:val="-1"/>
                <w:w w:val="100"/>
                <w:sz w:val="2"/>
                <w:szCs w:val="2"/>
              </w:rPr>
              <w:t>d</w:t>
            </w:r>
            <w:r>
              <w:rPr>
                <w:rFonts w:ascii="Century" w:cs="Century" w:eastAsia="Century" w:hAnsi="Century"/>
                <w:color w:val="202024"/>
                <w:spacing w:val="-9"/>
                <w:w w:val="100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202024"/>
                <w:spacing w:val="0"/>
                <w:w w:val="100"/>
                <w:sz w:val="2"/>
                <w:szCs w:val="2"/>
              </w:rPr>
              <w:t>o</w:t>
            </w:r>
            <w:r>
              <w:rPr>
                <w:rFonts w:ascii="Century" w:cs="Century" w:eastAsia="Century" w:hAnsi="Century"/>
                <w:color w:val="000000"/>
                <w:spacing w:val="0"/>
                <w:w w:val="100"/>
                <w:sz w:val="2"/>
                <w:szCs w:val="2"/>
              </w:rPr>
            </w:r>
          </w:p>
        </w:tc>
        <w:tc>
          <w:tcPr>
            <w:tcW w:type="dxa" w:w="53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</w:tbl>
    <w:p>
      <w:pPr>
        <w:sectPr>
          <w:type w:val="continuous"/>
          <w:pgSz w:h="31660" w:w="1660"/>
          <w:pgMar w:bottom="0" w:left="140" w:right="140" w:top="-20"/>
        </w:sectPr>
      </w:pPr>
    </w:p>
    <w:p>
      <w:pPr>
        <w:rPr>
          <w:sz w:val="10"/>
          <w:szCs w:val="10"/>
        </w:rPr>
        <w:jc w:val="left"/>
        <w:spacing w:before="6" w:line="100" w:lineRule="exact"/>
      </w:pPr>
      <w:r>
        <w:rPr>
          <w:sz w:val="10"/>
          <w:szCs w:val="10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hyperlink r:id="rId80"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¿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P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a</w:t>
        </w:r>
        <w:r>
          <w:rPr>
            <w:rFonts w:ascii="Calibri" w:cs="Calibri" w:eastAsia="Calibri" w:hAnsi="Calibri"/>
            <w:b/>
            <w:color w:val="1D8E3D"/>
            <w:spacing w:val="-2"/>
            <w:w w:val="152"/>
            <w:sz w:val="2"/>
            <w:szCs w:val="2"/>
          </w:rPr>
          <w:t>r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a</w:t>
        </w:r>
        <w:r>
          <w:rPr>
            <w:rFonts w:ascii="Calibri" w:cs="Calibri" w:eastAsia="Calibri" w:hAnsi="Calibri"/>
            <w:b/>
            <w:color w:val="1D8E3D"/>
            <w:spacing w:val="2"/>
            <w:w w:val="152"/>
            <w:sz w:val="2"/>
            <w:szCs w:val="2"/>
          </w:rPr>
          <w:t> 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q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u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é</w:t>
        </w:r>
        <w:r>
          <w:rPr>
            <w:rFonts w:ascii="Calibri" w:cs="Calibri" w:eastAsia="Calibri" w:hAnsi="Calibri"/>
            <w:b/>
            <w:color w:val="1D8E3D"/>
            <w:spacing w:val="1"/>
            <w:w w:val="152"/>
            <w:sz w:val="2"/>
            <w:szCs w:val="2"/>
          </w:rPr>
          <w:t> 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s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ir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v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e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 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l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a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 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a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n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o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ta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c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i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ó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n</w:t>
        </w:r>
        <w:r>
          <w:rPr>
            <w:rFonts w:ascii="Calibri" w:cs="Calibri" w:eastAsia="Calibri" w:hAnsi="Calibri"/>
            <w:b/>
            <w:color w:val="1D8E3D"/>
            <w:spacing w:val="1"/>
            <w:w w:val="152"/>
            <w:sz w:val="2"/>
            <w:szCs w:val="2"/>
          </w:rPr>
          <w:t> 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@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A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u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t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o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w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ir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e</w:t>
        </w:r>
        <w:r>
          <w:rPr>
            <w:rFonts w:ascii="Calibri" w:cs="Calibri" w:eastAsia="Calibri" w:hAnsi="Calibri"/>
            <w:b/>
            <w:color w:val="1D8E3D"/>
            <w:spacing w:val="0"/>
            <w:w w:val="152"/>
            <w:sz w:val="2"/>
            <w:szCs w:val="2"/>
          </w:rPr>
          <w:t>d</w:t>
        </w:r>
      </w:hyperlink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?</w:t>
      </w:r>
      <w:r>
        <w:rPr>
          <w:rFonts w:ascii="Calibri" w:cs="Calibri" w:eastAsia="Calibri" w:hAnsi="Calibri"/>
          <w:b/>
          <w:color w:val="1D8E3D"/>
          <w:spacing w:val="-3"/>
          <w:w w:val="152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0"/>
          <w:szCs w:val="10"/>
        </w:rPr>
        <w:jc w:val="left"/>
        <w:spacing w:before="3" w:line="100" w:lineRule="exact"/>
      </w:pPr>
      <w:r>
        <w:br w:type="column"/>
      </w:r>
      <w:r>
        <w:rPr>
          <w:sz w:val="10"/>
          <w:szCs w:val="10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153" w:w="893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2/2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ﬁ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ura</w:t>
      </w:r>
      <w:r>
        <w:rPr>
          <w:rFonts w:ascii="Century" w:cs="Century" w:eastAsia="Century" w:hAnsi="Century"/>
          <w:color w:val="6F7479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au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á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é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3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ha</w:t>
      </w:r>
      <w:r>
        <w:rPr>
          <w:rFonts w:ascii="Century" w:cs="Century" w:eastAsia="Century" w:hAnsi="Century"/>
          <w:color w:val="6F7479"/>
          <w:spacing w:val="-2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au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á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20" w:lineRule="exact"/>
        <w:ind w:left="348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au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á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5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3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uan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3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é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h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f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-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g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3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x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45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48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09"/>
          <w:sz w:val="2"/>
          <w:szCs w:val="2"/>
        </w:rPr>
        <w:t>: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/>
        <w:ind w:left="342"/>
      </w:pPr>
      <w:r>
        <w:rPr>
          <w:rFonts w:ascii="Calibri" w:cs="Calibri" w:eastAsia="Calibri" w:hAnsi="Calibri"/>
          <w:b/>
          <w:color w:val="1D8E3D"/>
          <w:w w:val="151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w w:val="157"/>
          <w:sz w:val="2"/>
          <w:szCs w:val="2"/>
        </w:rPr>
        <w:t>h</w:t>
      </w:r>
      <w:r>
        <w:rPr>
          <w:rFonts w:ascii="Calibri" w:cs="Calibri" w:eastAsia="Calibri" w:hAnsi="Calibri"/>
          <w:b/>
          <w:color w:val="1D8E3D"/>
          <w:w w:val="109"/>
          <w:sz w:val="2"/>
          <w:szCs w:val="2"/>
        </w:rPr>
        <w:t>:</w:t>
      </w:r>
      <w:r>
        <w:rPr>
          <w:rFonts w:ascii="Calibri" w:cs="Calibri" w:eastAsia="Calibri" w:hAnsi="Calibri"/>
          <w:b/>
          <w:color w:val="1D8E3D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w w:val="171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w w:val="132"/>
          <w:sz w:val="2"/>
          <w:szCs w:val="2"/>
        </w:rPr>
        <w:t>=</w:t>
      </w:r>
      <w:r>
        <w:rPr>
          <w:rFonts w:ascii="Calibri" w:cs="Calibri" w:eastAsia="Calibri" w:hAnsi="Calibri"/>
          <w:b/>
          <w:color w:val="1D8E3D"/>
          <w:spacing w:val="-1"/>
          <w:w w:val="132"/>
          <w:sz w:val="2"/>
          <w:szCs w:val="2"/>
        </w:rPr>
        <w:t>"</w:t>
      </w:r>
      <w:r>
        <w:rPr>
          <w:rFonts w:ascii="Calibri" w:cs="Calibri" w:eastAsia="Calibri" w:hAnsi="Calibri"/>
          <w:b/>
          <w:color w:val="1D8E3D"/>
          <w:spacing w:val="0"/>
          <w:w w:val="106"/>
          <w:sz w:val="2"/>
          <w:szCs w:val="2"/>
        </w:rPr>
        <w:t>/</w:t>
      </w:r>
      <w:r>
        <w:rPr>
          <w:rFonts w:ascii="Calibri" w:cs="Calibri" w:eastAsia="Calibri" w:hAnsi="Calibri"/>
          <w:b/>
          <w:color w:val="1D8E3D"/>
          <w:spacing w:val="0"/>
          <w:w w:val="145"/>
          <w:sz w:val="2"/>
          <w:szCs w:val="2"/>
        </w:rPr>
        <w:t>li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b</w:t>
      </w:r>
      <w:r>
        <w:rPr>
          <w:rFonts w:ascii="Calibri" w:cs="Calibri" w:eastAsia="Calibri" w:hAnsi="Calibri"/>
          <w:b/>
          <w:color w:val="1D8E3D"/>
          <w:spacing w:val="0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48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-3"/>
          <w:w w:val="106"/>
          <w:sz w:val="2"/>
          <w:szCs w:val="2"/>
        </w:rPr>
        <w:t>/</w:t>
      </w:r>
      <w:r>
        <w:rPr>
          <w:rFonts w:ascii="Calibri" w:cs="Calibri" w:eastAsia="Calibri" w:hAnsi="Calibri"/>
          <w:b/>
          <w:color w:val="1D8E3D"/>
          <w:spacing w:val="-3"/>
          <w:w w:val="123"/>
          <w:sz w:val="2"/>
          <w:szCs w:val="2"/>
        </w:rPr>
      </w:r>
      <w:r>
        <w:rPr>
          <w:rFonts w:ascii="Calibri" w:cs="Calibri" w:eastAsia="Calibri" w:hAnsi="Calibri"/>
          <w:b/>
          <w:color w:val="1D8E3D"/>
          <w:spacing w:val="0"/>
          <w:w w:val="123"/>
          <w:sz w:val="2"/>
          <w:szCs w:val="2"/>
          <w:u w:color="1D8E3C" w:val="single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00"/>
          <w:sz w:val="2"/>
          <w:szCs w:val="2"/>
          <w:u w:color="1D8E3C" w:val="single"/>
        </w:rPr>
        <w:t>    </w:t>
      </w:r>
      <w:r>
        <w:rPr>
          <w:rFonts w:ascii="Calibri" w:cs="Calibri" w:eastAsia="Calibri" w:hAnsi="Calibri"/>
          <w:b/>
          <w:color w:val="1D8E3D"/>
          <w:spacing w:val="2"/>
          <w:w w:val="100"/>
          <w:sz w:val="2"/>
          <w:szCs w:val="2"/>
          <w:u w:color="1D8E3C" w:val="single"/>
        </w:rPr>
        <w:t> </w:t>
      </w:r>
      <w:r>
        <w:rPr>
          <w:rFonts w:ascii="Calibri" w:cs="Calibri" w:eastAsia="Calibri" w:hAnsi="Calibri"/>
          <w:b/>
          <w:color w:val="1D8E3D"/>
          <w:spacing w:val="2"/>
          <w:w w:val="100"/>
          <w:sz w:val="2"/>
          <w:szCs w:val="2"/>
          <w:u w:color="1D8E3C" w:val="single"/>
        </w:rPr>
      </w:r>
      <w:r>
        <w:rPr>
          <w:rFonts w:ascii="Calibri" w:cs="Calibri" w:eastAsia="Calibri" w:hAnsi="Calibri"/>
          <w:b/>
          <w:color w:val="1D8E3D"/>
          <w:spacing w:val="2"/>
          <w:w w:val="100"/>
          <w:sz w:val="2"/>
          <w:szCs w:val="2"/>
        </w:rPr>
      </w:r>
      <w:r>
        <w:rPr>
          <w:rFonts w:ascii="Calibri" w:cs="Calibri" w:eastAsia="Calibri" w:hAnsi="Calibri"/>
          <w:b/>
          <w:color w:val="1D8E3D"/>
          <w:spacing w:val="0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-2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$</w:t>
      </w:r>
      <w:r>
        <w:rPr>
          <w:rFonts w:ascii="Calibri" w:cs="Calibri" w:eastAsia="Calibri" w:hAnsi="Calibri"/>
          <w:b/>
          <w:color w:val="1D8E3D"/>
          <w:spacing w:val="0"/>
          <w:w w:val="132"/>
          <w:sz w:val="2"/>
          <w:szCs w:val="2"/>
        </w:rPr>
        <w:t>{</w:t>
      </w:r>
      <w:r>
        <w:rPr>
          <w:rFonts w:ascii="Calibri" w:cs="Calibri" w:eastAsia="Calibri" w:hAnsi="Calibri"/>
          <w:b/>
          <w:color w:val="1154CC"/>
          <w:spacing w:val="0"/>
          <w:w w:val="145"/>
          <w:sz w:val="2"/>
          <w:szCs w:val="2"/>
        </w:rPr>
        <w:t>li</w:t>
      </w:r>
      <w:r>
        <w:rPr>
          <w:rFonts w:ascii="Calibri" w:cs="Calibri" w:eastAsia="Calibri" w:hAnsi="Calibri"/>
          <w:b/>
          <w:color w:val="1154CC"/>
          <w:spacing w:val="0"/>
          <w:w w:val="157"/>
          <w:sz w:val="2"/>
          <w:szCs w:val="2"/>
        </w:rPr>
        <w:t>b</w:t>
      </w:r>
      <w:r>
        <w:rPr>
          <w:rFonts w:ascii="Calibri" w:cs="Calibri" w:eastAsia="Calibri" w:hAnsi="Calibri"/>
          <w:b/>
          <w:color w:val="1154CC"/>
          <w:spacing w:val="0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1154CC"/>
          <w:spacing w:val="0"/>
          <w:w w:val="148"/>
          <w:sz w:val="2"/>
          <w:szCs w:val="2"/>
        </w:rPr>
        <w:t>o</w:t>
      </w:r>
      <w:r>
        <w:rPr>
          <w:rFonts w:ascii="Calibri" w:cs="Calibri" w:eastAsia="Calibri" w:hAnsi="Calibri"/>
          <w:b/>
          <w:color w:val="1154CC"/>
          <w:spacing w:val="0"/>
          <w:w w:val="112"/>
          <w:sz w:val="2"/>
          <w:szCs w:val="2"/>
        </w:rPr>
        <w:t>.</w:t>
      </w:r>
      <w:r>
        <w:rPr>
          <w:rFonts w:ascii="Calibri" w:cs="Calibri" w:eastAsia="Calibri" w:hAnsi="Calibri"/>
          <w:b/>
          <w:color w:val="1154CC"/>
          <w:spacing w:val="0"/>
          <w:w w:val="145"/>
          <w:sz w:val="2"/>
          <w:szCs w:val="2"/>
        </w:rPr>
        <w:t>i</w:t>
      </w:r>
      <w:r>
        <w:rPr>
          <w:rFonts w:ascii="Calibri" w:cs="Calibri" w:eastAsia="Calibri" w:hAnsi="Calibri"/>
          <w:b/>
          <w:color w:val="1154CC"/>
          <w:spacing w:val="0"/>
          <w:w w:val="158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33"/>
          <w:sz w:val="2"/>
          <w:szCs w:val="2"/>
        </w:rPr>
        <w:t>]</w:t>
      </w:r>
      <w:r>
        <w:rPr>
          <w:rFonts w:ascii="Calibri" w:cs="Calibri" w:eastAsia="Calibri" w:hAnsi="Calibri"/>
          <w:b/>
          <w:color w:val="1D8E3D"/>
          <w:spacing w:val="0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-2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-2"/>
          <w:w w:val="123"/>
          <w:sz w:val="2"/>
          <w:szCs w:val="2"/>
        </w:rPr>
      </w:r>
      <w:r>
        <w:rPr>
          <w:rFonts w:ascii="Calibri" w:cs="Calibri" w:eastAsia="Calibri" w:hAnsi="Calibri"/>
          <w:b/>
          <w:color w:val="1D8E3D"/>
          <w:spacing w:val="0"/>
          <w:w w:val="123"/>
          <w:sz w:val="2"/>
          <w:szCs w:val="2"/>
          <w:u w:color="1D8E3C" w:val="single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00"/>
          <w:sz w:val="2"/>
          <w:szCs w:val="2"/>
          <w:u w:color="1D8E3C" w:val="single"/>
        </w:rPr>
        <w:t>    </w:t>
      </w:r>
      <w:r>
        <w:rPr>
          <w:rFonts w:ascii="Calibri" w:cs="Calibri" w:eastAsia="Calibri" w:hAnsi="Calibri"/>
          <w:b/>
          <w:color w:val="1D8E3D"/>
          <w:spacing w:val="2"/>
          <w:w w:val="100"/>
          <w:sz w:val="2"/>
          <w:szCs w:val="2"/>
          <w:u w:color="1D8E3C" w:val="single"/>
        </w:rPr>
        <w:t> </w:t>
      </w:r>
      <w:r>
        <w:rPr>
          <w:rFonts w:ascii="Calibri" w:cs="Calibri" w:eastAsia="Calibri" w:hAnsi="Calibri"/>
          <w:b/>
          <w:color w:val="1D8E3D"/>
          <w:spacing w:val="2"/>
          <w:w w:val="100"/>
          <w:sz w:val="2"/>
          <w:szCs w:val="2"/>
          <w:u w:color="1D8E3C" w:val="single"/>
        </w:rPr>
      </w:r>
      <w:r>
        <w:rPr>
          <w:rFonts w:ascii="Calibri" w:cs="Calibri" w:eastAsia="Calibri" w:hAnsi="Calibri"/>
          <w:b/>
          <w:color w:val="1D8E3D"/>
          <w:spacing w:val="2"/>
          <w:w w:val="100"/>
          <w:sz w:val="2"/>
          <w:szCs w:val="2"/>
        </w:rPr>
      </w:r>
      <w:r>
        <w:rPr>
          <w:rFonts w:ascii="Calibri" w:cs="Calibri" w:eastAsia="Calibri" w:hAnsi="Calibri"/>
          <w:b/>
          <w:color w:val="1D8E3D"/>
          <w:spacing w:val="1"/>
          <w:w w:val="116"/>
          <w:sz w:val="2"/>
          <w:szCs w:val="2"/>
        </w:rPr>
        <w:t>"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110" w:w="926"/>
            <w:col w:w="344"/>
          </w:cols>
        </w:sectPr>
      </w:pPr>
      <w:r>
        <w:rPr>
          <w:rFonts w:ascii="Gill Sans MT" w:cs="Gill Sans MT" w:eastAsia="Gill Sans MT" w:hAnsi="Gill Sans MT"/>
          <w:color w:val="D92F25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202024"/>
          <w:w w:val="110"/>
          <w:sz w:val="2"/>
          <w:szCs w:val="2"/>
        </w:rPr>
        <w:t>1/1</w:t>
      </w:r>
      <w:r>
        <w:rPr>
          <w:rFonts w:ascii="Gill Sans MT" w:cs="Gill Sans MT" w:eastAsia="Gill Sans MT" w:hAnsi="Gill Sans MT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RL</w:t>
      </w:r>
      <w:r>
        <w:rPr>
          <w:rFonts w:ascii="Century" w:cs="Century" w:eastAsia="Century" w:hAnsi="Century"/>
          <w:color w:val="6F7479"/>
          <w:spacing w:val="-1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ara</w:t>
      </w:r>
      <w:r>
        <w:rPr>
          <w:rFonts w:ascii="Century" w:cs="Century" w:eastAsia="Century" w:hAnsi="Century"/>
          <w:color w:val="6F7479"/>
          <w:spacing w:val="2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cc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4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li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1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3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SS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li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4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un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9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9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9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9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9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9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9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20" w:lineRule="exact"/>
        <w:ind w:left="348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una</w:t>
      </w:r>
      <w:r>
        <w:rPr>
          <w:rFonts w:ascii="Century" w:cs="Century" w:eastAsia="Century" w:hAnsi="Century"/>
          <w:color w:val="202024"/>
          <w:spacing w:val="1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4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3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2"/>
          <w:w w:val="83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2"/>
          <w:w w:val="9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y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f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D92F25"/>
          <w:spacing w:val="-2"/>
          <w:w w:val="155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é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B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-2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0"/>
          <w:w w:val="155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462" w:w="584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ó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-1"/>
          <w:w w:val="100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9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2"/>
          <w:w w:val="9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5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4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li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f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z</w:t>
      </w:r>
      <w:r>
        <w:rPr>
          <w:rFonts w:ascii="Century" w:cs="Century" w:eastAsia="Century" w:hAnsi="Century"/>
          <w:color w:val="6F7479"/>
          <w:spacing w:val="2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2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3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q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2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</w:pP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na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2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3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/>
      </w:pP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¿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-2"/>
          <w:w w:val="155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ri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g</w:t>
      </w:r>
      <w:r>
        <w:rPr>
          <w:rFonts w:ascii="Calibri" w:cs="Calibri" w:eastAsia="Calibri" w:hAnsi="Calibri"/>
          <w:b/>
          <w:color w:val="1D8E3D"/>
          <w:spacing w:val="2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q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é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q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-2"/>
          <w:w w:val="155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-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ta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5"/>
          <w:sz w:val="2"/>
          <w:szCs w:val="2"/>
        </w:rPr>
        <w:t>?</w:t>
      </w:r>
      <w:r>
        <w:rPr>
          <w:rFonts w:ascii="Calibri" w:cs="Calibri" w:eastAsia="Calibri" w:hAnsi="Calibri"/>
          <w:b/>
          <w:color w:val="1D8E3D"/>
          <w:spacing w:val="-2"/>
          <w:w w:val="155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    </w:t>
      </w:r>
      <w:r>
        <w:rPr>
          <w:rFonts w:ascii="Gill Sans MT" w:cs="Gill Sans MT" w:eastAsia="Gill Sans MT" w:hAnsi="Gill Sans MT"/>
          <w:color w:val="D92F25"/>
          <w:spacing w:val="3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2/2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both"/>
        <w:spacing w:before="56" w:line="527" w:lineRule="auto"/>
        <w:ind w:left="348" w:right="974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6F7479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1"/>
          <w:w w:val="91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X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-1"/>
          <w:w w:val="100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91"/>
        <w:ind w:left="342" w:right="-24"/>
      </w:pPr>
      <w:hyperlink r:id="rId81"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¿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P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a</w:t>
        </w:r>
        <w:r>
          <w:rPr>
            <w:rFonts w:ascii="Calibri" w:cs="Calibri" w:eastAsia="Calibri" w:hAnsi="Calibri"/>
            <w:b/>
            <w:color w:val="D92F25"/>
            <w:spacing w:val="-2"/>
            <w:w w:val="152"/>
            <w:sz w:val="2"/>
            <w:szCs w:val="2"/>
          </w:rPr>
          <w:t>r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a</w:t>
        </w:r>
        <w:r>
          <w:rPr>
            <w:rFonts w:ascii="Calibri" w:cs="Calibri" w:eastAsia="Calibri" w:hAnsi="Calibri"/>
            <w:b/>
            <w:color w:val="D92F25"/>
            <w:spacing w:val="2"/>
            <w:w w:val="152"/>
            <w:sz w:val="2"/>
            <w:szCs w:val="2"/>
          </w:rPr>
          <w:t> 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q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u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é</w:t>
        </w:r>
        <w:r>
          <w:rPr>
            <w:rFonts w:ascii="Calibri" w:cs="Calibri" w:eastAsia="Calibri" w:hAnsi="Calibri"/>
            <w:b/>
            <w:color w:val="D92F25"/>
            <w:spacing w:val="1"/>
            <w:w w:val="152"/>
            <w:sz w:val="2"/>
            <w:szCs w:val="2"/>
          </w:rPr>
          <w:t> 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s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ir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v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e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 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l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a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 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a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n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o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ta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c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i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ó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n</w:t>
        </w:r>
        <w:r>
          <w:rPr>
            <w:rFonts w:ascii="Calibri" w:cs="Calibri" w:eastAsia="Calibri" w:hAnsi="Calibri"/>
            <w:b/>
            <w:color w:val="D92F25"/>
            <w:spacing w:val="1"/>
            <w:w w:val="152"/>
            <w:sz w:val="2"/>
            <w:szCs w:val="2"/>
          </w:rPr>
          <w:t> 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@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P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at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h</w:t>
        </w:r>
        <w:r>
          <w:rPr>
            <w:rFonts w:ascii="Calibri" w:cs="Calibri" w:eastAsia="Calibri" w:hAnsi="Calibri"/>
            <w:b/>
            <w:color w:val="D92F25"/>
            <w:spacing w:val="-2"/>
            <w:w w:val="152"/>
            <w:sz w:val="2"/>
            <w:szCs w:val="2"/>
          </w:rPr>
          <w:t>V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a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ri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a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b</w:t>
        </w:r>
        <w:r>
          <w:rPr>
            <w:rFonts w:ascii="Calibri" w:cs="Calibri" w:eastAsia="Calibri" w:hAnsi="Calibri"/>
            <w:b/>
            <w:color w:val="D92F25"/>
            <w:spacing w:val="0"/>
            <w:w w:val="152"/>
            <w:sz w:val="2"/>
            <w:szCs w:val="2"/>
          </w:rPr>
          <w:t>l</w:t>
        </w:r>
        <w:r>
          <w:rPr>
            <w:rFonts w:ascii="Calibri" w:cs="Calibri" w:eastAsia="Calibri" w:hAnsi="Calibri"/>
            <w:b/>
            <w:color w:val="D92F25"/>
            <w:spacing w:val="-2"/>
            <w:w w:val="152"/>
            <w:sz w:val="2"/>
            <w:szCs w:val="2"/>
          </w:rPr>
          <w:t>e</w:t>
        </w:r>
      </w:hyperlink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-1"/>
          <w:w w:val="152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88"/>
        <w:sectPr>
          <w:type w:val="continuous"/>
          <w:pgSz w:h="31660" w:w="1660"/>
          <w:pgMar w:bottom="0" w:left="140" w:right="140" w:top="-20"/>
          <w:cols w:equalWidth="off" w:num="2">
            <w:col w:space="124" w:w="922"/>
            <w:col w:w="334"/>
          </w:cols>
        </w:sectPr>
      </w:pPr>
      <w:r>
        <w:br w:type="column"/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8"/>
          <w:sz w:val="2"/>
          <w:szCs w:val="2"/>
        </w:rPr>
        <w:t>f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2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q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3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2"/>
          <w:sz w:val="2"/>
          <w:szCs w:val="2"/>
        </w:rPr>
        <w:t>RL</w:t>
      </w:r>
      <w:r>
        <w:rPr>
          <w:rFonts w:ascii="Century" w:cs="Century" w:eastAsia="Century" w:hAnsi="Century"/>
          <w:color w:val="6F7479"/>
          <w:spacing w:val="-1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3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ar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527" w:lineRule="auto"/>
        <w:ind w:left="348" w:right="371"/>
      </w:pPr>
      <w:r>
        <w:rPr>
          <w:rFonts w:ascii="Century" w:cs="Century" w:eastAsia="Century" w:hAnsi="Century"/>
          <w:color w:val="6F7479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8"/>
          <w:sz w:val="2"/>
          <w:szCs w:val="2"/>
        </w:rPr>
        <w:t>f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q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2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4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ará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ra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é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2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un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4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4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-1"/>
          <w:w w:val="84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0"/>
          <w:sz w:val="2"/>
          <w:szCs w:val="2"/>
        </w:rPr>
        <w:t>RL</w:t>
      </w:r>
      <w:r>
        <w:rPr>
          <w:rFonts w:ascii="Century" w:cs="Century" w:eastAsia="Century" w:hAnsi="Century"/>
          <w:color w:val="6F7479"/>
          <w:spacing w:val="0"/>
          <w:w w:val="8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2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3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2"/>
          <w:sz w:val="2"/>
          <w:szCs w:val="2"/>
        </w:rPr>
        <w:t>RL</w:t>
      </w:r>
      <w:r>
        <w:rPr>
          <w:rFonts w:ascii="Century" w:cs="Century" w:eastAsia="Century" w:hAnsi="Century"/>
          <w:color w:val="202024"/>
          <w:spacing w:val="-1"/>
          <w:w w:val="8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rá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3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w w:val="98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2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4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ll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ará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ra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é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2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4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4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RL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1D8E3D"/>
          <w:spacing w:val="-2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Q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é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h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y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2"/>
          <w:w w:val="153"/>
          <w:sz w:val="2"/>
          <w:szCs w:val="2"/>
        </w:rPr>
        <w:t>f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?</w:t>
      </w:r>
      <w:r>
        <w:rPr>
          <w:rFonts w:ascii="Calibri" w:cs="Calibri" w:eastAsia="Calibri" w:hAnsi="Calibri"/>
          <w:b/>
          <w:color w:val="1D8E3D"/>
          <w:spacing w:val="-3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433" w:w="613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2/2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4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527" w:lineRule="auto"/>
        <w:ind w:left="348" w:right="643"/>
      </w:pP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2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ra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ó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9"/>
          <w:sz w:val="2"/>
          <w:szCs w:val="2"/>
        </w:rPr>
        <w:t>Q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line="20" w:lineRule="exact"/>
        <w:ind w:left="348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4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ill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6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0"/>
          <w:w w:val="85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5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g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3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ó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g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3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…</w:t>
      </w:r>
      <w:r>
        <w:rPr>
          <w:rFonts w:ascii="Calibri" w:cs="Calibri" w:eastAsia="Calibri" w:hAnsi="Calibri"/>
          <w:b/>
          <w:color w:val="D92F25"/>
          <w:spacing w:val="-4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198" w:w="848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="280" w:lineRule="exact"/>
      </w:pPr>
      <w:r>
        <w:rPr>
          <w:sz w:val="28"/>
          <w:szCs w:val="28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 w:line="527" w:lineRule="auto"/>
        <w:ind w:left="348" w:right="891"/>
      </w:pPr>
      <w:r>
        <w:rPr>
          <w:rFonts w:ascii="Century" w:cs="Century" w:eastAsia="Century" w:hAnsi="Century"/>
          <w:color w:val="6F7479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ll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w w:val="8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w w:val="93"/>
          <w:sz w:val="2"/>
          <w:szCs w:val="2"/>
        </w:rPr>
        <w:t>pp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li</w:t>
      </w:r>
      <w:r>
        <w:rPr>
          <w:rFonts w:ascii="Century" w:cs="Century" w:eastAsia="Century" w:hAnsi="Century"/>
          <w:color w:val="202024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y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</w:pPr>
      <w:r>
        <w:rPr>
          <w:rFonts w:ascii="Century" w:cs="Century" w:eastAsia="Century" w:hAnsi="Century"/>
          <w:color w:val="202024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202024"/>
          <w:w w:val="90"/>
          <w:sz w:val="2"/>
          <w:szCs w:val="2"/>
        </w:rPr>
        <w:t>x</w:t>
      </w:r>
      <w:r>
        <w:rPr>
          <w:rFonts w:ascii="Century" w:cs="Century" w:eastAsia="Century" w:hAnsi="Century"/>
          <w:color w:val="202024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/>
      </w:pPr>
      <w:r>
        <w:rPr>
          <w:rFonts w:ascii="Calibri" w:cs="Calibri" w:eastAsia="Calibri" w:hAnsi="Calibri"/>
          <w:b/>
          <w:color w:val="1D8E3D"/>
          <w:spacing w:val="-2"/>
          <w:w w:val="154"/>
          <w:sz w:val="2"/>
          <w:szCs w:val="2"/>
        </w:rPr>
        <w:t>¿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á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2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g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2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ﬁ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rr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-2"/>
          <w:w w:val="154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b/>
          <w:color w:val="1D8E3D"/>
          <w:spacing w:val="-1"/>
          <w:w w:val="154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           </w:t>
      </w:r>
      <w:r>
        <w:rPr>
          <w:rFonts w:ascii="Gill Sans MT" w:cs="Gill Sans MT" w:eastAsia="Gill Sans MT" w:hAnsi="Gill Sans MT"/>
          <w:color w:val="D92F25"/>
          <w:spacing w:val="3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2/2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="220" w:lineRule="exact"/>
      </w:pPr>
      <w:r>
        <w:rPr>
          <w:sz w:val="22"/>
          <w:szCs w:val="2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=&gt;</w:t>
      </w:r>
      <w:r>
        <w:rPr>
          <w:rFonts w:ascii="Century" w:cs="Century" w:eastAsia="Century" w:hAnsi="Century"/>
          <w:color w:val="6F7479"/>
          <w:spacing w:val="-1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li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-2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li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(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)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...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hyperlink r:id="rId82">
        <w:r>
          <w:rPr>
            <w:rFonts w:ascii="Century" w:cs="Century" w:eastAsia="Century" w:hAnsi="Century"/>
            <w:color w:val="6F7479"/>
            <w:w w:val="108"/>
            <w:sz w:val="2"/>
            <w:szCs w:val="2"/>
          </w:rPr>
          <w:t>@</w:t>
        </w:r>
        <w:r>
          <w:rPr>
            <w:rFonts w:ascii="Century" w:cs="Century" w:eastAsia="Century" w:hAnsi="Century"/>
            <w:color w:val="6F7479"/>
            <w:w w:val="91"/>
            <w:sz w:val="2"/>
            <w:szCs w:val="2"/>
          </w:rPr>
          <w:t>C</w:t>
        </w:r>
        <w:r>
          <w:rPr>
            <w:rFonts w:ascii="Century" w:cs="Century" w:eastAsia="Century" w:hAnsi="Century"/>
            <w:color w:val="6F7479"/>
            <w:w w:val="107"/>
            <w:sz w:val="2"/>
            <w:szCs w:val="2"/>
          </w:rPr>
          <w:t>o</w:t>
        </w:r>
        <w:r>
          <w:rPr>
            <w:rFonts w:ascii="Century" w:cs="Century" w:eastAsia="Century" w:hAnsi="Century"/>
            <w:color w:val="6F7479"/>
            <w:w w:val="88"/>
            <w:sz w:val="2"/>
            <w:szCs w:val="2"/>
          </w:rPr>
          <w:t>n</w:t>
        </w:r>
        <w:r>
          <w:rPr>
            <w:rFonts w:ascii="Century" w:cs="Century" w:eastAsia="Century" w:hAnsi="Century"/>
            <w:color w:val="6F7479"/>
            <w:w w:val="92"/>
            <w:sz w:val="2"/>
            <w:szCs w:val="2"/>
          </w:rPr>
          <w:t>t</w:t>
        </w:r>
        <w:r>
          <w:rPr>
            <w:rFonts w:ascii="Century" w:cs="Century" w:eastAsia="Century" w:hAnsi="Century"/>
            <w:color w:val="6F7479"/>
            <w:w w:val="88"/>
            <w:sz w:val="2"/>
            <w:szCs w:val="2"/>
          </w:rPr>
          <w:t>r</w:t>
        </w:r>
        <w:r>
          <w:rPr>
            <w:rFonts w:ascii="Century" w:cs="Century" w:eastAsia="Century" w:hAnsi="Century"/>
            <w:color w:val="6F7479"/>
            <w:w w:val="107"/>
            <w:sz w:val="2"/>
            <w:szCs w:val="2"/>
          </w:rPr>
          <w:t>o</w:t>
        </w:r>
        <w:r>
          <w:rPr>
            <w:rFonts w:ascii="Century" w:cs="Century" w:eastAsia="Century" w:hAnsi="Century"/>
            <w:color w:val="6F7479"/>
            <w:w w:val="78"/>
            <w:sz w:val="2"/>
            <w:szCs w:val="2"/>
          </w:rPr>
          <w:t>ll</w:t>
        </w:r>
        <w:r>
          <w:rPr>
            <w:rFonts w:ascii="Century" w:cs="Century" w:eastAsia="Century" w:hAnsi="Century"/>
            <w:color w:val="6F7479"/>
            <w:w w:val="101"/>
            <w:sz w:val="2"/>
            <w:szCs w:val="2"/>
          </w:rPr>
          <w:t>e</w:t>
        </w:r>
        <w:r>
          <w:rPr>
            <w:rFonts w:ascii="Century" w:cs="Century" w:eastAsia="Century" w:hAnsi="Century"/>
            <w:color w:val="6F7479"/>
            <w:w w:val="88"/>
            <w:sz w:val="2"/>
            <w:szCs w:val="2"/>
          </w:rPr>
          <w:t>r</w:t>
        </w:r>
        <w:r>
          <w:rPr>
            <w:rFonts w:ascii="Century" w:cs="Century" w:eastAsia="Century" w:hAnsi="Century"/>
            <w:color w:val="6F7479"/>
            <w:spacing w:val="-2"/>
            <w:w w:val="100"/>
            <w:sz w:val="2"/>
            <w:szCs w:val="2"/>
          </w:rPr>
          <w:t> </w:t>
        </w:r>
        <w:r>
          <w:rPr>
            <w:rFonts w:ascii="Century" w:cs="Century" w:eastAsia="Century" w:hAnsi="Century"/>
            <w:color w:val="6F7479"/>
            <w:spacing w:val="0"/>
            <w:w w:val="93"/>
            <w:sz w:val="2"/>
            <w:szCs w:val="2"/>
          </w:rPr>
          <w:t>d</w:t>
        </w:r>
        <w:r>
          <w:rPr>
            <w:rFonts w:ascii="Century" w:cs="Century" w:eastAsia="Century" w:hAnsi="Century"/>
            <w:color w:val="6F7479"/>
            <w:spacing w:val="0"/>
            <w:w w:val="93"/>
            <w:sz w:val="2"/>
            <w:szCs w:val="2"/>
          </w:rPr>
          <w:t>e</w:t>
        </w:r>
        <w:r>
          <w:rPr>
            <w:rFonts w:ascii="Century" w:cs="Century" w:eastAsia="Century" w:hAnsi="Century"/>
            <w:color w:val="6F7479"/>
            <w:spacing w:val="0"/>
            <w:w w:val="93"/>
            <w:sz w:val="2"/>
            <w:szCs w:val="2"/>
          </w:rPr>
          <w:t>b</w:t>
        </w:r>
        <w:r>
          <w:rPr>
            <w:rFonts w:ascii="Century" w:cs="Century" w:eastAsia="Century" w:hAnsi="Century"/>
            <w:color w:val="6F7479"/>
            <w:spacing w:val="0"/>
            <w:w w:val="93"/>
            <w:sz w:val="2"/>
            <w:szCs w:val="2"/>
          </w:rPr>
          <w:t>e</w:t>
        </w:r>
        <w:r>
          <w:rPr>
            <w:rFonts w:ascii="Century" w:cs="Century" w:eastAsia="Century" w:hAnsi="Century"/>
            <w:color w:val="6F7479"/>
            <w:spacing w:val="0"/>
            <w:w w:val="93"/>
            <w:sz w:val="2"/>
            <w:szCs w:val="2"/>
          </w:rPr>
          <w:t>r</w:t>
        </w:r>
        <w:r>
          <w:rPr>
            <w:rFonts w:ascii="Century" w:cs="Century" w:eastAsia="Century" w:hAnsi="Century"/>
            <w:color w:val="6F7479"/>
            <w:spacing w:val="0"/>
            <w:w w:val="93"/>
            <w:sz w:val="2"/>
            <w:szCs w:val="2"/>
          </w:rPr>
          <w:t>i</w:t>
        </w:r>
        <w:r>
          <w:rPr>
            <w:rFonts w:ascii="Century" w:cs="Century" w:eastAsia="Century" w:hAnsi="Century"/>
            <w:color w:val="6F7479"/>
            <w:spacing w:val="0"/>
            <w:w w:val="93"/>
            <w:sz w:val="2"/>
            <w:szCs w:val="2"/>
          </w:rPr>
          <w:t>a</w:t>
        </w:r>
        <w:r>
          <w:rPr>
            <w:rFonts w:ascii="Century" w:cs="Century" w:eastAsia="Century" w:hAnsi="Century"/>
            <w:color w:val="6F7479"/>
            <w:spacing w:val="-1"/>
            <w:w w:val="93"/>
            <w:sz w:val="2"/>
            <w:szCs w:val="2"/>
          </w:rPr>
          <w:t> </w:t>
        </w:r>
        <w:r>
          <w:rPr>
            <w:rFonts w:ascii="Century" w:cs="Century" w:eastAsia="Century" w:hAnsi="Century"/>
            <w:color w:val="6F7479"/>
            <w:spacing w:val="0"/>
            <w:w w:val="93"/>
            <w:sz w:val="2"/>
            <w:szCs w:val="2"/>
          </w:rPr>
          <w:t>s</w:t>
        </w:r>
        <w:r>
          <w:rPr>
            <w:rFonts w:ascii="Century" w:cs="Century" w:eastAsia="Century" w:hAnsi="Century"/>
            <w:color w:val="6F7479"/>
            <w:spacing w:val="0"/>
            <w:w w:val="93"/>
            <w:sz w:val="2"/>
            <w:szCs w:val="2"/>
          </w:rPr>
          <w:t>e</w:t>
        </w:r>
      </w:hyperlink>
      <w:hyperlink r:id="rId83">
        <w:r>
          <w:rPr>
            <w:rFonts w:ascii="Century" w:cs="Century" w:eastAsia="Century" w:hAnsi="Century"/>
            <w:color w:val="6F7479"/>
            <w:spacing w:val="0"/>
            <w:w w:val="93"/>
            <w:sz w:val="2"/>
            <w:szCs w:val="2"/>
          </w:rPr>
          <w:t>r</w:t>
        </w:r>
        <w:r>
          <w:rPr>
            <w:rFonts w:ascii="Century" w:cs="Century" w:eastAsia="Century" w:hAnsi="Century"/>
            <w:color w:val="6F7479"/>
            <w:spacing w:val="-2"/>
            <w:w w:val="93"/>
            <w:sz w:val="2"/>
            <w:szCs w:val="2"/>
          </w:rPr>
          <w:t> </w:t>
        </w:r>
        <w:r>
          <w:rPr>
            <w:rFonts w:ascii="Century" w:cs="Century" w:eastAsia="Century" w:hAnsi="Century"/>
            <w:color w:val="6F7479"/>
            <w:spacing w:val="0"/>
            <w:w w:val="108"/>
            <w:sz w:val="2"/>
            <w:szCs w:val="2"/>
          </w:rPr>
          <w:t>@</w:t>
        </w:r>
        <w:r>
          <w:rPr>
            <w:rFonts w:ascii="Century" w:cs="Century" w:eastAsia="Century" w:hAnsi="Century"/>
            <w:color w:val="6F7479"/>
            <w:spacing w:val="0"/>
            <w:w w:val="92"/>
            <w:sz w:val="2"/>
            <w:szCs w:val="2"/>
          </w:rPr>
          <w:t>Rest</w:t>
        </w:r>
        <w:r>
          <w:rPr>
            <w:rFonts w:ascii="Century" w:cs="Century" w:eastAsia="Century" w:hAnsi="Century"/>
            <w:color w:val="6F7479"/>
            <w:spacing w:val="0"/>
            <w:w w:val="91"/>
            <w:sz w:val="2"/>
            <w:szCs w:val="2"/>
          </w:rPr>
          <w:t>C</w:t>
        </w:r>
        <w:r>
          <w:rPr>
            <w:rFonts w:ascii="Century" w:cs="Century" w:eastAsia="Century" w:hAnsi="Century"/>
            <w:color w:val="6F7479"/>
            <w:spacing w:val="0"/>
            <w:w w:val="107"/>
            <w:sz w:val="2"/>
            <w:szCs w:val="2"/>
          </w:rPr>
          <w:t>o</w:t>
        </w:r>
        <w:r>
          <w:rPr>
            <w:rFonts w:ascii="Century" w:cs="Century" w:eastAsia="Century" w:hAnsi="Century"/>
            <w:color w:val="6F7479"/>
            <w:spacing w:val="0"/>
            <w:w w:val="88"/>
            <w:sz w:val="2"/>
            <w:szCs w:val="2"/>
          </w:rPr>
          <w:t>n</w:t>
        </w:r>
        <w:r>
          <w:rPr>
            <w:rFonts w:ascii="Century" w:cs="Century" w:eastAsia="Century" w:hAnsi="Century"/>
            <w:color w:val="6F7479"/>
            <w:spacing w:val="0"/>
            <w:w w:val="92"/>
            <w:sz w:val="2"/>
            <w:szCs w:val="2"/>
          </w:rPr>
          <w:t>t</w:t>
        </w:r>
        <w:r>
          <w:rPr>
            <w:rFonts w:ascii="Century" w:cs="Century" w:eastAsia="Century" w:hAnsi="Century"/>
            <w:color w:val="6F7479"/>
            <w:spacing w:val="0"/>
            <w:w w:val="88"/>
            <w:sz w:val="2"/>
            <w:szCs w:val="2"/>
          </w:rPr>
          <w:t>r</w:t>
        </w:r>
        <w:r>
          <w:rPr>
            <w:rFonts w:ascii="Century" w:cs="Century" w:eastAsia="Century" w:hAnsi="Century"/>
            <w:color w:val="6F7479"/>
            <w:spacing w:val="0"/>
            <w:w w:val="107"/>
            <w:sz w:val="2"/>
            <w:szCs w:val="2"/>
          </w:rPr>
          <w:t>o</w:t>
        </w:r>
        <w:r>
          <w:rPr>
            <w:rFonts w:ascii="Century" w:cs="Century" w:eastAsia="Century" w:hAnsi="Century"/>
            <w:color w:val="6F7479"/>
            <w:spacing w:val="0"/>
            <w:w w:val="78"/>
            <w:sz w:val="2"/>
            <w:szCs w:val="2"/>
          </w:rPr>
          <w:t>ll</w:t>
        </w:r>
        <w:r>
          <w:rPr>
            <w:rFonts w:ascii="Century" w:cs="Century" w:eastAsia="Century" w:hAnsi="Century"/>
            <w:color w:val="6F7479"/>
            <w:spacing w:val="0"/>
            <w:w w:val="101"/>
            <w:sz w:val="2"/>
            <w:szCs w:val="2"/>
          </w:rPr>
          <w:t>e</w:t>
        </w:r>
        <w:r>
          <w:rPr>
            <w:rFonts w:ascii="Century" w:cs="Century" w:eastAsia="Century" w:hAnsi="Century"/>
            <w:color w:val="6F7479"/>
            <w:spacing w:val="0"/>
            <w:w w:val="88"/>
            <w:sz w:val="2"/>
            <w:szCs w:val="2"/>
          </w:rPr>
          <w:t>r</w:t>
        </w:r>
      </w:hyperlink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20" w:lineRule="exact"/>
        <w:ind w:left="348"/>
      </w:pPr>
      <w:hyperlink r:id="rId84">
        <w:r>
          <w:rPr>
            <w:rFonts w:ascii="Century" w:cs="Century" w:eastAsia="Century" w:hAnsi="Century"/>
            <w:color w:val="202024"/>
            <w:spacing w:val="0"/>
            <w:w w:val="86"/>
            <w:sz w:val="2"/>
            <w:szCs w:val="2"/>
          </w:rPr>
          <w:t>F</w:t>
        </w:r>
        <w:r>
          <w:rPr>
            <w:rFonts w:ascii="Century" w:cs="Century" w:eastAsia="Century" w:hAnsi="Century"/>
            <w:color w:val="202024"/>
            <w:spacing w:val="0"/>
            <w:w w:val="86"/>
            <w:sz w:val="2"/>
            <w:szCs w:val="2"/>
          </w:rPr>
          <w:t>a</w:t>
        </w:r>
        <w:r>
          <w:rPr>
            <w:rFonts w:ascii="Century" w:cs="Century" w:eastAsia="Century" w:hAnsi="Century"/>
            <w:color w:val="202024"/>
            <w:spacing w:val="0"/>
            <w:w w:val="86"/>
            <w:sz w:val="2"/>
            <w:szCs w:val="2"/>
          </w:rPr>
          <w:t>l</w:t>
        </w:r>
        <w:r>
          <w:rPr>
            <w:rFonts w:ascii="Century" w:cs="Century" w:eastAsia="Century" w:hAnsi="Century"/>
            <w:color w:val="202024"/>
            <w:spacing w:val="0"/>
            <w:w w:val="86"/>
            <w:sz w:val="2"/>
            <w:szCs w:val="2"/>
          </w:rPr>
          <w:t>t</w:t>
        </w:r>
        <w:r>
          <w:rPr>
            <w:rFonts w:ascii="Century" w:cs="Century" w:eastAsia="Century" w:hAnsi="Century"/>
            <w:color w:val="202024"/>
            <w:spacing w:val="0"/>
            <w:w w:val="86"/>
            <w:sz w:val="2"/>
            <w:szCs w:val="2"/>
          </w:rPr>
          <w:t>a</w:t>
        </w:r>
        <w:r>
          <w:rPr>
            <w:rFonts w:ascii="Century" w:cs="Century" w:eastAsia="Century" w:hAnsi="Century"/>
            <w:color w:val="202024"/>
            <w:spacing w:val="-1"/>
            <w:w w:val="86"/>
            <w:sz w:val="2"/>
            <w:szCs w:val="2"/>
          </w:rPr>
          <w:t> </w:t>
        </w:r>
        <w:r>
          <w:rPr>
            <w:rFonts w:ascii="Century" w:cs="Century" w:eastAsia="Century" w:hAnsi="Century"/>
            <w:color w:val="202024"/>
            <w:spacing w:val="0"/>
            <w:w w:val="86"/>
            <w:sz w:val="2"/>
            <w:szCs w:val="2"/>
          </w:rPr>
          <w:t>un</w:t>
        </w:r>
        <w:r>
          <w:rPr>
            <w:rFonts w:ascii="Century" w:cs="Century" w:eastAsia="Century" w:hAnsi="Century"/>
            <w:color w:val="202024"/>
            <w:spacing w:val="-1"/>
            <w:w w:val="86"/>
            <w:sz w:val="2"/>
            <w:szCs w:val="2"/>
          </w:rPr>
          <w:t> </w:t>
        </w:r>
        <w:r>
          <w:rPr>
            <w:rFonts w:ascii="Century" w:cs="Century" w:eastAsia="Century" w:hAnsi="Century"/>
            <w:color w:val="202024"/>
            <w:spacing w:val="0"/>
            <w:w w:val="108"/>
            <w:sz w:val="2"/>
            <w:szCs w:val="2"/>
          </w:rPr>
          <w:t>@</w:t>
        </w:r>
        <w:r>
          <w:rPr>
            <w:rFonts w:ascii="Century" w:cs="Century" w:eastAsia="Century" w:hAnsi="Century"/>
            <w:color w:val="202024"/>
            <w:spacing w:val="0"/>
            <w:w w:val="91"/>
            <w:sz w:val="2"/>
            <w:szCs w:val="2"/>
          </w:rPr>
          <w:t>A</w:t>
        </w:r>
        <w:r>
          <w:rPr>
            <w:rFonts w:ascii="Century" w:cs="Century" w:eastAsia="Century" w:hAnsi="Century"/>
            <w:color w:val="202024"/>
            <w:spacing w:val="0"/>
            <w:w w:val="88"/>
            <w:sz w:val="2"/>
            <w:szCs w:val="2"/>
          </w:rPr>
          <w:t>u</w:t>
        </w:r>
        <w:r>
          <w:rPr>
            <w:rFonts w:ascii="Century" w:cs="Century" w:eastAsia="Century" w:hAnsi="Century"/>
            <w:color w:val="202024"/>
            <w:spacing w:val="0"/>
            <w:w w:val="92"/>
            <w:sz w:val="2"/>
            <w:szCs w:val="2"/>
          </w:rPr>
          <w:t>t</w:t>
        </w:r>
        <w:r>
          <w:rPr>
            <w:rFonts w:ascii="Century" w:cs="Century" w:eastAsia="Century" w:hAnsi="Century"/>
            <w:color w:val="202024"/>
            <w:spacing w:val="0"/>
            <w:w w:val="107"/>
            <w:sz w:val="2"/>
            <w:szCs w:val="2"/>
          </w:rPr>
          <w:t>o</w:t>
        </w:r>
        <w:r>
          <w:rPr>
            <w:rFonts w:ascii="Century" w:cs="Century" w:eastAsia="Century" w:hAnsi="Century"/>
            <w:color w:val="202024"/>
            <w:spacing w:val="0"/>
            <w:w w:val="95"/>
            <w:sz w:val="2"/>
            <w:szCs w:val="2"/>
          </w:rPr>
          <w:t>w</w:t>
        </w:r>
        <w:r>
          <w:rPr>
            <w:rFonts w:ascii="Century" w:cs="Century" w:eastAsia="Century" w:hAnsi="Century"/>
            <w:color w:val="202024"/>
            <w:spacing w:val="0"/>
            <w:w w:val="78"/>
            <w:sz w:val="2"/>
            <w:szCs w:val="2"/>
          </w:rPr>
          <w:t>i</w:t>
        </w:r>
        <w:r>
          <w:rPr>
            <w:rFonts w:ascii="Century" w:cs="Century" w:eastAsia="Century" w:hAnsi="Century"/>
            <w:color w:val="202024"/>
            <w:spacing w:val="0"/>
            <w:w w:val="88"/>
            <w:sz w:val="2"/>
            <w:szCs w:val="2"/>
          </w:rPr>
          <w:t>r</w:t>
        </w:r>
        <w:r>
          <w:rPr>
            <w:rFonts w:ascii="Century" w:cs="Century" w:eastAsia="Century" w:hAnsi="Century"/>
            <w:color w:val="202024"/>
            <w:spacing w:val="0"/>
            <w:w w:val="101"/>
            <w:sz w:val="2"/>
            <w:szCs w:val="2"/>
          </w:rPr>
          <w:t>e</w:t>
        </w:r>
        <w:r>
          <w:rPr>
            <w:rFonts w:ascii="Century" w:cs="Century" w:eastAsia="Century" w:hAnsi="Century"/>
            <w:color w:val="202024"/>
            <w:spacing w:val="0"/>
            <w:w w:val="94"/>
            <w:sz w:val="2"/>
            <w:szCs w:val="2"/>
          </w:rPr>
          <w:t>d</w:t>
        </w:r>
      </w:hyperlink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0"/>
          <w:szCs w:val="10"/>
        </w:rPr>
        <w:jc w:val="left"/>
        <w:spacing w:before="4" w:line="100" w:lineRule="exact"/>
      </w:pPr>
      <w:r>
        <w:rPr>
          <w:sz w:val="10"/>
          <w:szCs w:val="10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293"/>
      </w:pPr>
      <w:r>
        <w:rPr>
          <w:rFonts w:ascii="Calibri" w:cs="Calibri" w:eastAsia="Calibri" w:hAnsi="Calibri"/>
          <w:b/>
          <w:color w:val="FFFFFF"/>
          <w:spacing w:val="0"/>
          <w:w w:val="177"/>
          <w:sz w:val="2"/>
          <w:szCs w:val="2"/>
        </w:rPr>
        <w:t>J</w:t>
      </w:r>
      <w:r>
        <w:rPr>
          <w:rFonts w:ascii="Calibri" w:cs="Calibri" w:eastAsia="Calibri" w:hAnsi="Calibri"/>
          <w:b/>
          <w:color w:val="FFFFFF"/>
          <w:spacing w:val="0"/>
          <w:w w:val="177"/>
          <w:sz w:val="2"/>
          <w:szCs w:val="2"/>
        </w:rPr>
        <w:t>S</w:t>
      </w:r>
      <w:r>
        <w:rPr>
          <w:rFonts w:ascii="Calibri" w:cs="Calibri" w:eastAsia="Calibri" w:hAnsi="Calibri"/>
          <w:b/>
          <w:color w:val="FFFFFF"/>
          <w:spacing w:val="0"/>
          <w:w w:val="177"/>
          <w:sz w:val="2"/>
          <w:szCs w:val="2"/>
        </w:rPr>
        <w:t>                                                                             </w:t>
      </w:r>
      <w:r>
        <w:rPr>
          <w:rFonts w:ascii="Calibri" w:cs="Calibri" w:eastAsia="Calibri" w:hAnsi="Calibri"/>
          <w:b/>
          <w:color w:val="FFFFFF"/>
          <w:spacing w:val="3"/>
          <w:w w:val="177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3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d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11</w:t>
      </w:r>
      <w:r>
        <w:rPr>
          <w:rFonts w:ascii="Gill Sans MT" w:cs="Gill Sans MT" w:eastAsia="Gill Sans MT" w:hAnsi="Gill Sans MT"/>
          <w:color w:val="FFFFFF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4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FFFFFF"/>
          <w:spacing w:val="0"/>
          <w:w w:val="102"/>
          <w:sz w:val="2"/>
          <w:szCs w:val="2"/>
        </w:rPr>
        <w:t>un</w:t>
      </w:r>
      <w:r>
        <w:rPr>
          <w:rFonts w:ascii="Gill Sans MT" w:cs="Gill Sans MT" w:eastAsia="Gill Sans MT" w:hAnsi="Gill Sans MT"/>
          <w:color w:val="FFFFFF"/>
          <w:spacing w:val="0"/>
          <w:w w:val="92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FFFFFF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FFFFFF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60"/>
        <w:ind w:left="342"/>
      </w:pPr>
      <w:r>
        <w:rPr>
          <w:rFonts w:ascii="Calibri" w:cs="Calibri" w:eastAsia="Calibri" w:hAnsi="Calibri"/>
          <w:b/>
          <w:color w:val="1D8E3D"/>
          <w:spacing w:val="-2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á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ri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-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ó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rr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ta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-2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cc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3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          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2/2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/>
        <w:ind w:left="342"/>
      </w:pP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-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H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-2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45"/>
          <w:sz w:val="2"/>
          <w:szCs w:val="2"/>
        </w:rPr>
        <w:t>i</w:t>
      </w:r>
      <w:r>
        <w:rPr>
          <w:rFonts w:ascii="Calibri" w:cs="Calibri" w:eastAsia="Calibri" w:hAnsi="Calibri"/>
          <w:b/>
          <w:color w:val="1D8E3D"/>
          <w:spacing w:val="0"/>
          <w:w w:val="158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 w:line="527" w:lineRule="auto"/>
        <w:ind w:left="348" w:right="723"/>
      </w:pPr>
      <w:r>
        <w:rPr>
          <w:rFonts w:ascii="Century" w:cs="Century" w:eastAsia="Century" w:hAnsi="Century"/>
          <w:color w:val="6F7479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86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y</w:t>
      </w:r>
      <w:r>
        <w:rPr>
          <w:rFonts w:ascii="Century" w:cs="Century" w:eastAsia="Century" w:hAnsi="Century"/>
          <w:color w:val="6F7479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w w:val="87"/>
          <w:sz w:val="2"/>
          <w:szCs w:val="2"/>
        </w:rPr>
        <w:t>(</w:t>
      </w:r>
      <w:r>
        <w:rPr>
          <w:rFonts w:ascii="Century" w:cs="Century" w:eastAsia="Century" w:hAnsi="Century"/>
          <w:color w:val="6F7479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w w:val="87"/>
          <w:sz w:val="2"/>
          <w:szCs w:val="2"/>
        </w:rPr>
        <w:t>)</w:t>
      </w:r>
      <w:r>
        <w:rPr>
          <w:rFonts w:ascii="Century" w:cs="Century" w:eastAsia="Century" w:hAnsi="Century"/>
          <w:color w:val="6F7479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2"/>
          <w:w w:val="94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4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(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)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6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y</w:t>
      </w:r>
      <w:r>
        <w:rPr>
          <w:rFonts w:ascii="Century" w:cs="Century" w:eastAsia="Century" w:hAnsi="Century"/>
          <w:color w:val="202024"/>
          <w:spacing w:val="0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(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73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8"/>
          <w:sz w:val="2"/>
          <w:szCs w:val="2"/>
        </w:rPr>
        <w:t>"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)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91"/>
        <w:ind w:left="342"/>
      </w:pPr>
      <w:r>
        <w:rPr>
          <w:rFonts w:ascii="Calibri" w:cs="Calibri" w:eastAsia="Calibri" w:hAnsi="Calibri"/>
          <w:b/>
          <w:color w:val="D92F25"/>
          <w:spacing w:val="-2"/>
          <w:w w:val="152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Q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é</w:t>
      </w:r>
      <w:r>
        <w:rPr>
          <w:rFonts w:ascii="Calibri" w:cs="Calibri" w:eastAsia="Calibri" w:hAnsi="Calibri"/>
          <w:b/>
          <w:color w:val="D92F25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at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2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ir</w:t>
      </w:r>
      <w:r>
        <w:rPr>
          <w:rFonts w:ascii="Calibri" w:cs="Calibri" w:eastAsia="Calibri" w:hAnsi="Calibri"/>
          <w:b/>
          <w:color w:val="D92F25"/>
          <w:spacing w:val="-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m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sm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2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-2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2"/>
          <w:w w:val="152"/>
          <w:sz w:val="2"/>
          <w:szCs w:val="2"/>
        </w:rPr>
        <w:t>y</w:t>
      </w:r>
      <w:r>
        <w:rPr>
          <w:rFonts w:ascii="Calibri" w:cs="Calibri" w:eastAsia="Calibri" w:hAnsi="Calibri"/>
          <w:b/>
          <w:color w:val="D92F25"/>
          <w:spacing w:val="0"/>
          <w:w w:val="152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-3"/>
          <w:w w:val="152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       </w:t>
      </w:r>
      <w:r>
        <w:rPr>
          <w:rFonts w:ascii="Gill Sans MT" w:cs="Gill Sans MT" w:eastAsia="Gill Sans MT" w:hAnsi="Gill Sans MT"/>
          <w:color w:val="D92F25"/>
          <w:spacing w:val="4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527" w:lineRule="auto"/>
        <w:ind w:left="348" w:right="850"/>
      </w:pPr>
      <w:r>
        <w:rPr>
          <w:rFonts w:ascii="Century" w:cs="Century" w:eastAsia="Century" w:hAnsi="Century"/>
          <w:color w:val="6F7479"/>
          <w:spacing w:val="-2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83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ind w:left="348"/>
      </w:pP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arra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y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2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-2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á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3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v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b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-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ﬁ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-1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200" w:w="846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q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ll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q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han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ﬁ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4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5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5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1"/>
          <w:w w:val="95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5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5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5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5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95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-2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4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8"/>
          <w:sz w:val="2"/>
          <w:szCs w:val="2"/>
        </w:rPr>
        <w:t>f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7" w:line="290" w:lineRule="auto"/>
        <w:ind w:left="348" w:right="303"/>
      </w:pP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q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ll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ara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ra</w:t>
      </w:r>
      <w:r>
        <w:rPr>
          <w:rFonts w:ascii="Century" w:cs="Century" w:eastAsia="Century" w:hAnsi="Century"/>
          <w:color w:val="6F7479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,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ún</w:t>
      </w:r>
      <w:r>
        <w:rPr>
          <w:rFonts w:ascii="Century" w:cs="Century" w:eastAsia="Century" w:hAnsi="Century"/>
          <w:color w:val="6F7479"/>
          <w:spacing w:val="-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0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0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-1"/>
          <w:w w:val="8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ra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q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ar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ﬁ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74"/>
          <w:sz w:val="2"/>
          <w:szCs w:val="2"/>
        </w:rPr>
        <w:t>,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3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6F7479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ﬁ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1" w:line="290" w:lineRule="auto"/>
        <w:ind w:left="348" w:right="358"/>
      </w:pP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x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2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,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y</w:t>
      </w:r>
      <w:r>
        <w:rPr>
          <w:rFonts w:ascii="Century" w:cs="Century" w:eastAsia="Century" w:hAnsi="Century"/>
          <w:color w:val="202024"/>
          <w:spacing w:val="-2"/>
          <w:w w:val="9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9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aran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8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ra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ra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j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rr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26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3" w:line="290" w:lineRule="auto"/>
        <w:ind w:left="344" w:right="307"/>
      </w:pP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ll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ara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89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ra</w:t>
      </w:r>
      <w:r>
        <w:rPr>
          <w:rFonts w:ascii="Century" w:cs="Century" w:eastAsia="Century" w:hAnsi="Century"/>
          <w:color w:val="202024"/>
          <w:spacing w:val="0"/>
          <w:w w:val="89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,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ún</w:t>
      </w: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.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-1"/>
          <w:w w:val="8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ra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q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ar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ﬁ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74"/>
          <w:sz w:val="2"/>
          <w:szCs w:val="2"/>
        </w:rPr>
        <w:t>,</w:t>
      </w:r>
      <w:r>
        <w:rPr>
          <w:rFonts w:ascii="Century" w:cs="Century" w:eastAsia="Century" w:hAnsi="Century"/>
          <w:color w:val="202024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3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ﬁ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3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/>
      </w:pPr>
      <w:r>
        <w:rPr>
          <w:rFonts w:ascii="Calibri" w:cs="Calibri" w:eastAsia="Calibri" w:hAnsi="Calibri"/>
          <w:b/>
          <w:color w:val="D92F25"/>
          <w:spacing w:val="-2"/>
          <w:w w:val="157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á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-2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b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-2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-1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J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v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ri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-1"/>
          <w:w w:val="157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D92F25"/>
          <w:spacing w:val="0"/>
          <w:w w:val="100"/>
          <w:sz w:val="2"/>
          <w:szCs w:val="2"/>
        </w:rPr>
        <w:t>            </w:t>
      </w:r>
      <w:r>
        <w:rPr>
          <w:rFonts w:ascii="Gill Sans MT" w:cs="Gill Sans MT" w:eastAsia="Gill Sans MT" w:hAnsi="Gill Sans MT"/>
          <w:color w:val="D92F25"/>
          <w:spacing w:val="4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38"/>
        <w:ind w:left="348"/>
      </w:pPr>
      <w:r>
        <w:rPr>
          <w:rFonts w:ascii="Century" w:cs="Century" w:eastAsia="Century" w:hAnsi="Century"/>
          <w:color w:val="6F7479"/>
          <w:spacing w:val="-2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2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31" w:line="560" w:lineRule="auto"/>
        <w:ind w:left="348" w:right="948"/>
      </w:pPr>
      <w:r>
        <w:rPr>
          <w:rFonts w:ascii="Century" w:cs="Century" w:eastAsia="Century" w:hAnsi="Century"/>
          <w:color w:val="6F7479"/>
          <w:spacing w:val="-1"/>
          <w:w w:val="82"/>
          <w:sz w:val="2"/>
          <w:szCs w:val="2"/>
        </w:rPr>
        <w:t>F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-1"/>
          <w:w w:val="82"/>
          <w:sz w:val="2"/>
          <w:szCs w:val="2"/>
        </w:rPr>
        <w:t>F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102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h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W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h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8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-2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2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-1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rr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1D8E3D"/>
          <w:spacing w:val="-2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ó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m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1D8E3D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-2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v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ri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b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1D8E3D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-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1D8E3D"/>
          <w:spacing w:val="-1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J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v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a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c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ri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p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t</w:t>
      </w:r>
      <w:r>
        <w:rPr>
          <w:rFonts w:ascii="Calibri" w:cs="Calibri" w:eastAsia="Calibri" w:hAnsi="Calibri"/>
          <w:b/>
          <w:color w:val="1D8E3D"/>
          <w:spacing w:val="0"/>
          <w:w w:val="157"/>
          <w:sz w:val="2"/>
          <w:szCs w:val="2"/>
        </w:rPr>
        <w:t>?</w:t>
      </w:r>
      <w:r>
        <w:rPr>
          <w:rFonts w:ascii="Calibri" w:cs="Calibri" w:eastAsia="Calibri" w:hAnsi="Calibri"/>
          <w:b/>
          <w:color w:val="1D8E3D"/>
          <w:spacing w:val="-1"/>
          <w:w w:val="157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112" w:w="934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1/1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both"/>
        <w:spacing w:before="56"/>
        <w:ind w:left="348" w:right="872"/>
      </w:pP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ar</w:t>
      </w:r>
      <w:r>
        <w:rPr>
          <w:rFonts w:ascii="Century" w:cs="Century" w:eastAsia="Century" w:hAnsi="Century"/>
          <w:color w:val="6F7479"/>
          <w:spacing w:val="-2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+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2"/>
          <w:w w:val="9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both"/>
        <w:spacing w:before="29" w:line="527" w:lineRule="auto"/>
        <w:ind w:left="348" w:right="786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ar</w:t>
      </w:r>
      <w:r>
        <w:rPr>
          <w:rFonts w:ascii="Century" w:cs="Century" w:eastAsia="Century" w:hAnsi="Century"/>
          <w:color w:val="6F7479"/>
          <w:spacing w:val="-2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+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2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+</w:t>
      </w:r>
      <w:r>
        <w:rPr>
          <w:rFonts w:ascii="Century" w:cs="Century" w:eastAsia="Century" w:hAnsi="Century"/>
          <w:color w:val="6F7479"/>
          <w:spacing w:val="-1"/>
          <w:w w:val="9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2"/>
          <w:w w:val="9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-2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+</w:t>
      </w:r>
      <w:r>
        <w:rPr>
          <w:rFonts w:ascii="Century" w:cs="Century" w:eastAsia="Century" w:hAnsi="Century"/>
          <w:color w:val="6F7479"/>
          <w:spacing w:val="-2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2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-1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+</w:t>
      </w:r>
      <w:r>
        <w:rPr>
          <w:rFonts w:ascii="Century" w:cs="Century" w:eastAsia="Century" w:hAnsi="Century"/>
          <w:color w:val="6F7479"/>
          <w:spacing w:val="-2"/>
          <w:w w:val="93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-2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+</w:t>
      </w:r>
      <w:r>
        <w:rPr>
          <w:rFonts w:ascii="Century" w:cs="Century" w:eastAsia="Century" w:hAnsi="Century"/>
          <w:color w:val="202024"/>
          <w:spacing w:val="-2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91"/>
        <w:ind w:left="342" w:right="-24"/>
      </w:pPr>
      <w:r>
        <w:rPr>
          <w:rFonts w:ascii="Calibri" w:cs="Calibri" w:eastAsia="Calibri" w:hAnsi="Calibri"/>
          <w:b/>
          <w:color w:val="D92F25"/>
          <w:spacing w:val="-2"/>
          <w:w w:val="157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á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-1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-1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i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-2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at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-2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D92F25"/>
          <w:spacing w:val="-1"/>
          <w:w w:val="157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J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v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a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ri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p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t</w:t>
      </w:r>
      <w:r>
        <w:rPr>
          <w:rFonts w:ascii="Calibri" w:cs="Calibri" w:eastAsia="Calibri" w:hAnsi="Calibri"/>
          <w:b/>
          <w:color w:val="D92F25"/>
          <w:spacing w:val="0"/>
          <w:w w:val="157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-1"/>
          <w:w w:val="157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88"/>
        <w:sectPr>
          <w:type w:val="continuous"/>
          <w:pgSz w:h="31660" w:w="1660"/>
          <w:pgMar w:bottom="0" w:left="140" w:right="140" w:top="-20"/>
          <w:cols w:equalWidth="off" w:num="2">
            <w:col w:space="119" w:w="927"/>
            <w:col w:w="334"/>
          </w:cols>
        </w:sectPr>
      </w:pPr>
      <w:r>
        <w:br w:type="column"/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w w:val="8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-2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527" w:lineRule="auto"/>
        <w:ind w:left="348" w:right="933"/>
      </w:pP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u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m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un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0"/>
          <w:sz w:val="2"/>
          <w:szCs w:val="2"/>
        </w:rPr>
        <w:t>ﬁ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4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oo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  <w:sectPr>
          <w:type w:val="continuous"/>
          <w:pgSz w:h="31660" w:w="1660"/>
          <w:pgMar w:bottom="0" w:left="140" w:right="140" w:top="-20"/>
        </w:sectPr>
      </w:pPr>
      <w:r>
        <w:rPr>
          <w:rFonts w:ascii="Century" w:cs="Century" w:eastAsia="Century" w:hAnsi="Century"/>
          <w:color w:val="202024"/>
          <w:spacing w:val="-2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342" w:right="-24"/>
      </w:pPr>
      <w:r>
        <w:rPr>
          <w:rFonts w:ascii="Calibri" w:cs="Calibri" w:eastAsia="Calibri" w:hAnsi="Calibri"/>
          <w:b/>
          <w:color w:val="D92F25"/>
          <w:spacing w:val="-2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C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á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2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D92F25"/>
          <w:spacing w:val="2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ta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D92F25"/>
          <w:spacing w:val="-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D92F25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D92F25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D92F25"/>
          <w:spacing w:val="0"/>
          <w:w w:val="137"/>
          <w:sz w:val="2"/>
          <w:szCs w:val="2"/>
        </w:rPr>
        <w:t>3</w:t>
      </w:r>
      <w:r>
        <w:rPr>
          <w:rFonts w:ascii="Calibri" w:cs="Calibri" w:eastAsia="Calibri" w:hAnsi="Calibri"/>
          <w:b/>
          <w:color w:val="D92F25"/>
          <w:spacing w:val="0"/>
          <w:w w:val="137"/>
          <w:sz w:val="2"/>
          <w:szCs w:val="2"/>
        </w:rPr>
        <w:t>+</w:t>
      </w:r>
      <w:r>
        <w:rPr>
          <w:rFonts w:ascii="Calibri" w:cs="Calibri" w:eastAsia="Calibri" w:hAnsi="Calibri"/>
          <w:b/>
          <w:color w:val="D92F25"/>
          <w:spacing w:val="0"/>
          <w:w w:val="137"/>
          <w:sz w:val="2"/>
          <w:szCs w:val="2"/>
        </w:rPr>
        <w:t>2</w:t>
      </w:r>
      <w:r>
        <w:rPr>
          <w:rFonts w:ascii="Calibri" w:cs="Calibri" w:eastAsia="Calibri" w:hAnsi="Calibri"/>
          <w:b/>
          <w:color w:val="D92F25"/>
          <w:spacing w:val="0"/>
          <w:w w:val="137"/>
          <w:sz w:val="2"/>
          <w:szCs w:val="2"/>
        </w:rPr>
        <w:t>+</w:t>
      </w:r>
      <w:r>
        <w:rPr>
          <w:rFonts w:ascii="Calibri" w:cs="Calibri" w:eastAsia="Calibri" w:hAnsi="Calibri"/>
          <w:b/>
          <w:color w:val="D92F25"/>
          <w:spacing w:val="1"/>
          <w:w w:val="137"/>
          <w:sz w:val="2"/>
          <w:szCs w:val="2"/>
        </w:rPr>
        <w:t>"</w:t>
      </w:r>
      <w:r>
        <w:rPr>
          <w:rFonts w:ascii="Calibri" w:cs="Calibri" w:eastAsia="Calibri" w:hAnsi="Calibri"/>
          <w:b/>
          <w:color w:val="D92F25"/>
          <w:spacing w:val="1"/>
          <w:w w:val="137"/>
          <w:sz w:val="2"/>
          <w:szCs w:val="2"/>
        </w:rPr>
        <w:t>7</w:t>
      </w:r>
      <w:r>
        <w:rPr>
          <w:rFonts w:ascii="Calibri" w:cs="Calibri" w:eastAsia="Calibri" w:hAnsi="Calibri"/>
          <w:b/>
          <w:color w:val="D92F25"/>
          <w:spacing w:val="1"/>
          <w:w w:val="137"/>
          <w:sz w:val="2"/>
          <w:szCs w:val="2"/>
        </w:rPr>
        <w:t>"</w:t>
      </w:r>
      <w:r>
        <w:rPr>
          <w:rFonts w:ascii="Calibri" w:cs="Calibri" w:eastAsia="Calibri" w:hAnsi="Calibri"/>
          <w:b/>
          <w:color w:val="D92F25"/>
          <w:spacing w:val="0"/>
          <w:w w:val="137"/>
          <w:sz w:val="2"/>
          <w:szCs w:val="2"/>
        </w:rPr>
        <w:t>?</w:t>
      </w:r>
      <w:r>
        <w:rPr>
          <w:rFonts w:ascii="Calibri" w:cs="Calibri" w:eastAsia="Calibri" w:hAnsi="Calibri"/>
          <w:b/>
          <w:color w:val="D92F25"/>
          <w:spacing w:val="0"/>
          <w:w w:val="137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ectPr>
          <w:type w:val="continuous"/>
          <w:pgSz w:h="31660" w:w="1660"/>
          <w:pgMar w:bottom="0" w:left="140" w:right="140" w:top="-20"/>
          <w:cols w:equalWidth="off" w:num="2">
            <w:col w:space="272" w:w="774"/>
            <w:col w:w="334"/>
          </w:cols>
        </w:sectPr>
      </w:pP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0/2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48"/>
      </w:pPr>
      <w:r>
        <w:rPr>
          <w:rFonts w:ascii="Century" w:cs="Century" w:eastAsia="Century" w:hAnsi="Century"/>
          <w:color w:val="6F7479"/>
          <w:w w:val="109"/>
          <w:sz w:val="2"/>
          <w:szCs w:val="2"/>
        </w:rPr>
        <w:t>'</w:t>
      </w:r>
      <w:r>
        <w:rPr>
          <w:rFonts w:ascii="Century" w:cs="Century" w:eastAsia="Century" w:hAnsi="Century"/>
          <w:color w:val="6F7479"/>
          <w:w w:val="101"/>
          <w:sz w:val="2"/>
          <w:szCs w:val="2"/>
        </w:rPr>
        <w:t>57</w:t>
      </w:r>
      <w:r>
        <w:rPr>
          <w:rFonts w:ascii="Century" w:cs="Century" w:eastAsia="Century" w:hAnsi="Century"/>
          <w:color w:val="6F7479"/>
          <w:w w:val="109"/>
          <w:sz w:val="2"/>
          <w:szCs w:val="2"/>
        </w:rPr>
        <w:t>'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una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l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-1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an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4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87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rr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c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6F7479"/>
          <w:spacing w:val="0"/>
          <w:w w:val="101"/>
          <w:sz w:val="2"/>
          <w:szCs w:val="2"/>
        </w:rPr>
        <w:t>10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/>
        <w:ind w:left="348"/>
      </w:pPr>
      <w:r>
        <w:rPr>
          <w:rFonts w:ascii="Century" w:cs="Century" w:eastAsia="Century" w:hAnsi="Century"/>
          <w:color w:val="202024"/>
          <w:spacing w:val="0"/>
          <w:w w:val="101"/>
          <w:sz w:val="2"/>
          <w:szCs w:val="2"/>
        </w:rPr>
        <w:t>12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Times New Roman" w:cs="Times New Roman" w:eastAsia="Times New Roman" w:hAnsi="Times New Roman"/>
          <w:sz w:val="2"/>
          <w:szCs w:val="2"/>
        </w:rPr>
        <w:jc w:val="left"/>
        <w:spacing w:before="32"/>
        <w:ind w:left="295"/>
      </w:pPr>
      <w:r>
        <w:rPr>
          <w:rFonts w:ascii="Times New Roman" w:cs="Times New Roman" w:eastAsia="Times New Roman" w:hAnsi="Times New Roman"/>
          <w:color w:val="6F7479"/>
          <w:w w:val="84"/>
          <w:sz w:val="2"/>
          <w:szCs w:val="2"/>
        </w:rPr>
        <w:t>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13"/>
          <w:sz w:val="2"/>
          <w:szCs w:val="2"/>
        </w:rPr>
        <w:t>p</w:t>
      </w:r>
      <w:r>
        <w:rPr>
          <w:rFonts w:ascii="Times New Roman" w:cs="Times New Roman" w:eastAsia="Times New Roman" w:hAnsi="Times New Roman"/>
          <w:color w:val="6F7479"/>
          <w:w w:val="107"/>
          <w:sz w:val="2"/>
          <w:szCs w:val="2"/>
        </w:rPr>
        <w:t>u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s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6F7479"/>
          <w:w w:val="100"/>
          <w:sz w:val="2"/>
          <w:szCs w:val="2"/>
        </w:rPr>
        <w:t> 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11"/>
          <w:sz w:val="2"/>
          <w:szCs w:val="2"/>
        </w:rPr>
        <w:t>orr</w:t>
      </w:r>
      <w:r>
        <w:rPr>
          <w:rFonts w:ascii="Times New Roman" w:cs="Times New Roman" w:eastAsia="Times New Roman" w:hAnsi="Times New Roman"/>
          <w:color w:val="6F7479"/>
          <w:w w:val="120"/>
          <w:sz w:val="2"/>
          <w:szCs w:val="2"/>
        </w:rPr>
        <w:t>e</w:t>
      </w:r>
      <w:r>
        <w:rPr>
          <w:rFonts w:ascii="Times New Roman" w:cs="Times New Roman" w:eastAsia="Times New Roman" w:hAnsi="Times New Roman"/>
          <w:color w:val="6F7479"/>
          <w:w w:val="116"/>
          <w:sz w:val="2"/>
          <w:szCs w:val="2"/>
        </w:rPr>
        <w:t>c</w:t>
      </w:r>
      <w:r>
        <w:rPr>
          <w:rFonts w:ascii="Times New Roman" w:cs="Times New Roman" w:eastAsia="Times New Roman" w:hAnsi="Times New Roman"/>
          <w:color w:val="6F7479"/>
          <w:w w:val="130"/>
          <w:sz w:val="2"/>
          <w:szCs w:val="2"/>
        </w:rPr>
        <w:t>t</w:t>
      </w:r>
      <w:r>
        <w:rPr>
          <w:rFonts w:ascii="Times New Roman" w:cs="Times New Roman" w:eastAsia="Times New Roman" w:hAnsi="Times New Roman"/>
          <w:color w:val="6F7479"/>
          <w:w w:val="114"/>
          <w:sz w:val="2"/>
          <w:szCs w:val="2"/>
        </w:rPr>
        <w:t>a</w:t>
      </w:r>
      <w:r>
        <w:rPr>
          <w:rFonts w:ascii="Times New Roman" w:cs="Times New Roman" w:eastAsia="Times New Roman" w:hAnsi="Times New Roman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5" w:line="20" w:lineRule="exact"/>
        <w:ind w:left="344"/>
      </w:pPr>
      <w:r>
        <w:rPr>
          <w:rFonts w:ascii="Century" w:cs="Century" w:eastAsia="Century" w:hAnsi="Century"/>
          <w:color w:val="202024"/>
          <w:w w:val="109"/>
          <w:sz w:val="2"/>
          <w:szCs w:val="2"/>
        </w:rPr>
        <w:t>'</w:t>
      </w:r>
      <w:r>
        <w:rPr>
          <w:rFonts w:ascii="Century" w:cs="Century" w:eastAsia="Century" w:hAnsi="Century"/>
          <w:color w:val="202024"/>
          <w:w w:val="101"/>
          <w:sz w:val="2"/>
          <w:szCs w:val="2"/>
        </w:rPr>
        <w:t>57</w:t>
      </w:r>
      <w:r>
        <w:rPr>
          <w:rFonts w:ascii="Century" w:cs="Century" w:eastAsia="Century" w:hAnsi="Century"/>
          <w:color w:val="202024"/>
          <w:w w:val="109"/>
          <w:sz w:val="2"/>
          <w:szCs w:val="2"/>
        </w:rPr>
        <w:t>'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0"/>
          <w:szCs w:val="10"/>
        </w:rPr>
        <w:jc w:val="left"/>
        <w:spacing w:before="3" w:line="100" w:lineRule="exact"/>
      </w:pPr>
      <w:r>
        <w:rPr>
          <w:sz w:val="10"/>
          <w:szCs w:val="10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293"/>
      </w:pPr>
      <w:r>
        <w:rPr>
          <w:rFonts w:ascii="Calibri" w:cs="Calibri" w:eastAsia="Calibri" w:hAnsi="Calibri"/>
          <w:b/>
          <w:color w:val="FFFFFF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FFFFFF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FFFFFF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FFFFFF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FFFFFF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FFFFFF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FFFFFF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FFFFFF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FFFFFF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FFFFFF"/>
          <w:spacing w:val="0"/>
          <w:w w:val="154"/>
          <w:sz w:val="2"/>
          <w:szCs w:val="2"/>
        </w:rPr>
        <w:t>                                                                           </w:t>
      </w:r>
      <w:r>
        <w:rPr>
          <w:rFonts w:ascii="Calibri" w:cs="Calibri" w:eastAsia="Calibri" w:hAnsi="Calibri"/>
          <w:b/>
          <w:color w:val="FFFFFF"/>
          <w:spacing w:val="6"/>
          <w:w w:val="154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0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d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0</w:t>
      </w:r>
      <w:r>
        <w:rPr>
          <w:rFonts w:ascii="Gill Sans MT" w:cs="Gill Sans MT" w:eastAsia="Gill Sans MT" w:hAnsi="Gill Sans MT"/>
          <w:color w:val="FFFFFF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FFFFFF"/>
          <w:spacing w:val="0"/>
          <w:w w:val="104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FFFFFF"/>
          <w:spacing w:val="0"/>
          <w:w w:val="102"/>
          <w:sz w:val="2"/>
          <w:szCs w:val="2"/>
        </w:rPr>
        <w:t>un</w:t>
      </w:r>
      <w:r>
        <w:rPr>
          <w:rFonts w:ascii="Gill Sans MT" w:cs="Gill Sans MT" w:eastAsia="Gill Sans MT" w:hAnsi="Gill Sans MT"/>
          <w:color w:val="FFFFFF"/>
          <w:spacing w:val="0"/>
          <w:w w:val="92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FFFFFF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FFFFFF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4" w:line="20" w:lineRule="exact"/>
        <w:ind w:left="285"/>
      </w:pPr>
      <w:r>
        <w:rPr>
          <w:rFonts w:ascii="Century" w:cs="Century" w:eastAsia="Century" w:hAnsi="Century"/>
          <w:color w:val="202024"/>
          <w:spacing w:val="-2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v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5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p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g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un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3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l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1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x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m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2"/>
          <w:w w:val="88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0"/>
          <w:w w:val="90"/>
          <w:sz w:val="2"/>
          <w:szCs w:val="2"/>
        </w:rPr>
        <w:t>ﬁ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na</w:t>
      </w:r>
      <w:r>
        <w:rPr>
          <w:rFonts w:ascii="Century" w:cs="Century" w:eastAsia="Century" w:hAnsi="Century"/>
          <w:color w:val="202024"/>
          <w:spacing w:val="0"/>
          <w:w w:val="78"/>
          <w:sz w:val="2"/>
          <w:szCs w:val="2"/>
        </w:rPr>
        <w:t>l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93"/>
        <w:ind w:left="295"/>
      </w:pPr>
      <w:r>
        <w:rPr>
          <w:rFonts w:ascii="Calibri" w:cs="Calibri" w:eastAsia="Calibri" w:hAnsi="Calibri"/>
          <w:b/>
          <w:color w:val="202024"/>
          <w:spacing w:val="0"/>
          <w:w w:val="169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69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-2"/>
          <w:w w:val="169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69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69"/>
          <w:sz w:val="2"/>
          <w:szCs w:val="2"/>
        </w:rPr>
        <w:t>gg</w:t>
      </w:r>
      <w:r>
        <w:rPr>
          <w:rFonts w:ascii="Calibri" w:cs="Calibri" w:eastAsia="Calibri" w:hAnsi="Calibri"/>
          <w:b/>
          <w:color w:val="202024"/>
          <w:spacing w:val="1"/>
          <w:w w:val="169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g</w:t>
      </w:r>
      <w:r>
        <w:rPr>
          <w:rFonts w:ascii="Calibri" w:cs="Calibri" w:eastAsia="Calibri" w:hAnsi="Calibri"/>
          <w:b/>
          <w:color w:val="202024"/>
          <w:spacing w:val="-2"/>
          <w:w w:val="155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m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3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1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p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-2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5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9"/>
          <w:sz w:val="2"/>
          <w:szCs w:val="2"/>
        </w:rPr>
        <w:t>m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46"/>
          <w:sz w:val="2"/>
          <w:szCs w:val="2"/>
        </w:rPr>
        <w:t>jo</w:t>
      </w:r>
      <w:r>
        <w:rPr>
          <w:rFonts w:ascii="Calibri" w:cs="Calibri" w:eastAsia="Calibri" w:hAnsi="Calibri"/>
          <w:b/>
          <w:color w:val="202024"/>
          <w:spacing w:val="-1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17"/>
          <w:sz w:val="2"/>
          <w:szCs w:val="2"/>
        </w:rPr>
        <w:t>,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spacing w:before="12" w:line="363" w:lineRule="auto"/>
        <w:ind w:left="295" w:right="294"/>
      </w:pPr>
      <w:r>
        <w:rPr>
          <w:rFonts w:ascii="Calibri" w:cs="Calibri" w:eastAsia="Calibri" w:hAnsi="Calibri"/>
          <w:b/>
          <w:color w:val="202024"/>
          <w:spacing w:val="-2"/>
          <w:w w:val="152"/>
          <w:sz w:val="2"/>
          <w:szCs w:val="2"/>
        </w:rPr>
        <w:t>¿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Q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-2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2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ja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g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ú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3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m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ta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ri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2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v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3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p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2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-2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b/>
          <w:color w:val="202024"/>
          <w:spacing w:val="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q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p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71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48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ta</w:t>
      </w:r>
      <w:r>
        <w:rPr>
          <w:rFonts w:ascii="Calibri" w:cs="Calibri" w:eastAsia="Calibri" w:hAnsi="Calibri"/>
          <w:b/>
          <w:color w:val="202024"/>
          <w:spacing w:val="0"/>
          <w:w w:val="171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ta</w:t>
      </w:r>
      <w:r>
        <w:rPr>
          <w:rFonts w:ascii="Calibri" w:cs="Calibri" w:eastAsia="Calibri" w:hAnsi="Calibri"/>
          <w:b/>
          <w:color w:val="202024"/>
          <w:spacing w:val="-1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á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v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í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m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il</w:t>
      </w:r>
      <w:r>
        <w:rPr>
          <w:rFonts w:ascii="Calibri" w:cs="Calibri" w:eastAsia="Calibri" w:hAnsi="Calibri"/>
          <w:b/>
          <w:color w:val="202024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p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-2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p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p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f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z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2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45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45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71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45"/>
          <w:sz w:val="2"/>
          <w:szCs w:val="2"/>
        </w:rPr>
        <w:t>ri</w:t>
      </w:r>
      <w:r>
        <w:rPr>
          <w:rFonts w:ascii="Calibri" w:cs="Calibri" w:eastAsia="Calibri" w:hAnsi="Calibri"/>
          <w:b/>
          <w:color w:val="202024"/>
          <w:spacing w:val="0"/>
          <w:w w:val="148"/>
          <w:sz w:val="2"/>
          <w:szCs w:val="2"/>
        </w:rPr>
        <w:t>o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16" w:line="20" w:lineRule="exact"/>
        <w:ind w:left="295"/>
      </w:pP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ienen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5"/>
          <w:sz w:val="2"/>
          <w:szCs w:val="2"/>
        </w:rPr>
        <w:t>m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9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202024"/>
          <w:spacing w:val="0"/>
          <w:w w:val="79"/>
          <w:sz w:val="2"/>
          <w:szCs w:val="2"/>
        </w:rPr>
        <w:t>r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i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l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6"/>
          <w:sz w:val="2"/>
          <w:szCs w:val="2"/>
        </w:rPr>
        <w:t>de</w:t>
      </w:r>
      <w:r>
        <w:rPr>
          <w:rFonts w:ascii="Gill Sans MT" w:cs="Gill Sans MT" w:eastAsia="Gill Sans MT" w:hAnsi="Gill Sans MT"/>
          <w:color w:val="202024"/>
          <w:spacing w:val="0"/>
          <w:w w:val="106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106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6"/>
          <w:sz w:val="2"/>
          <w:szCs w:val="2"/>
        </w:rPr>
        <w:t>c</w:t>
      </w:r>
      <w:r>
        <w:rPr>
          <w:rFonts w:ascii="Gill Sans MT" w:cs="Gill Sans MT" w:eastAsia="Gill Sans MT" w:hAnsi="Gill Sans MT"/>
          <w:color w:val="202024"/>
          <w:spacing w:val="0"/>
          <w:w w:val="106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6"/>
          <w:sz w:val="2"/>
          <w:szCs w:val="2"/>
        </w:rPr>
        <w:t>u</w:t>
      </w:r>
      <w:r>
        <w:rPr>
          <w:rFonts w:ascii="Gill Sans MT" w:cs="Gill Sans MT" w:eastAsia="Gill Sans MT" w:hAnsi="Gill Sans MT"/>
          <w:color w:val="202024"/>
          <w:spacing w:val="0"/>
          <w:w w:val="106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6"/>
          <w:sz w:val="2"/>
          <w:szCs w:val="2"/>
        </w:rPr>
        <w:t>li</w:t>
      </w:r>
      <w:r>
        <w:rPr>
          <w:rFonts w:ascii="Gill Sans MT" w:cs="Gill Sans MT" w:eastAsia="Gill Sans MT" w:hAnsi="Gill Sans MT"/>
          <w:color w:val="202024"/>
          <w:spacing w:val="0"/>
          <w:w w:val="106"/>
          <w:sz w:val="2"/>
          <w:szCs w:val="2"/>
        </w:rPr>
        <w:t>z</w:t>
      </w:r>
      <w:r>
        <w:rPr>
          <w:rFonts w:ascii="Gill Sans MT" w:cs="Gill Sans MT" w:eastAsia="Gill Sans MT" w:hAnsi="Gill Sans MT"/>
          <w:color w:val="202024"/>
          <w:spacing w:val="0"/>
          <w:w w:val="106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6"/>
          <w:sz w:val="2"/>
          <w:szCs w:val="2"/>
        </w:rPr>
        <w:t>d</w:t>
      </w:r>
      <w:r>
        <w:rPr>
          <w:rFonts w:ascii="Gill Sans MT" w:cs="Gill Sans MT" w:eastAsia="Gill Sans MT" w:hAnsi="Gill Sans MT"/>
          <w:color w:val="202024"/>
          <w:spacing w:val="0"/>
          <w:w w:val="106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06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y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d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3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in</w:t>
      </w:r>
      <w:r>
        <w:rPr>
          <w:rFonts w:ascii="Gill Sans MT" w:cs="Gill Sans MT" w:eastAsia="Gill Sans MT" w:hAnsi="Gill Sans MT"/>
          <w:color w:val="202024"/>
          <w:spacing w:val="0"/>
          <w:w w:val="9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1"/>
          <w:sz w:val="2"/>
          <w:szCs w:val="2"/>
        </w:rPr>
        <w:t>u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i</w:t>
      </w:r>
      <w:r>
        <w:rPr>
          <w:rFonts w:ascii="Gill Sans MT" w:cs="Gill Sans MT" w:eastAsia="Gill Sans MT" w:hAnsi="Gill Sans MT"/>
          <w:color w:val="202024"/>
          <w:spacing w:val="0"/>
          <w:w w:val="9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iv</w:t>
      </w:r>
      <w:r>
        <w:rPr>
          <w:rFonts w:ascii="Gill Sans MT" w:cs="Gill Sans MT" w:eastAsia="Gill Sans MT" w:hAnsi="Gill Sans MT"/>
          <w:color w:val="202024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82"/>
          <w:sz w:val="2"/>
          <w:szCs w:val="2"/>
        </w:rPr>
        <w:t>,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c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u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nd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2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c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l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2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c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i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m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3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c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el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21"/>
          <w:sz w:val="2"/>
          <w:szCs w:val="2"/>
        </w:rPr>
        <w:t>g</w:t>
      </w:r>
      <w:r>
        <w:rPr>
          <w:rFonts w:ascii="Gill Sans MT" w:cs="Gill Sans MT" w:eastAsia="Gill Sans MT" w:hAnsi="Gill Sans MT"/>
          <w:color w:val="202024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03"/>
          <w:sz w:val="2"/>
          <w:szCs w:val="2"/>
        </w:rPr>
        <w:t>b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295"/>
      </w:pPr>
      <w:r>
        <w:rPr>
          <w:rFonts w:ascii="Calibri" w:cs="Calibri" w:eastAsia="Calibri" w:hAnsi="Calibri"/>
          <w:b/>
          <w:color w:val="202024"/>
          <w:spacing w:val="-2"/>
          <w:w w:val="154"/>
          <w:sz w:val="2"/>
          <w:szCs w:val="2"/>
        </w:rPr>
        <w:t>¿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Q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é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71"/>
          <w:sz w:val="2"/>
          <w:szCs w:val="2"/>
        </w:rPr>
        <w:t>cc</w:t>
      </w:r>
      <w:r>
        <w:rPr>
          <w:rFonts w:ascii="Calibri" w:cs="Calibri" w:eastAsia="Calibri" w:hAnsi="Calibri"/>
          <w:b/>
          <w:color w:val="202024"/>
          <w:spacing w:val="0"/>
          <w:w w:val="145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48"/>
          <w:sz w:val="2"/>
          <w:szCs w:val="2"/>
        </w:rPr>
        <w:t>ó</w:t>
      </w:r>
      <w:r>
        <w:rPr>
          <w:rFonts w:ascii="Calibri" w:cs="Calibri" w:eastAsia="Calibri" w:hAnsi="Calibri"/>
          <w:b/>
          <w:color w:val="202024"/>
          <w:spacing w:val="0"/>
          <w:w w:val="157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-2"/>
          <w:w w:val="106"/>
          <w:sz w:val="2"/>
          <w:szCs w:val="2"/>
        </w:rPr>
        <w:t>/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9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-2"/>
          <w:w w:val="100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p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ó</w:t>
      </w:r>
      <w:r>
        <w:rPr>
          <w:rFonts w:ascii="Calibri" w:cs="Calibri" w:eastAsia="Calibri" w:hAnsi="Calibri"/>
          <w:b/>
          <w:color w:val="202024"/>
          <w:spacing w:val="1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m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á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2"/>
          <w:w w:val="152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ﬁ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-2"/>
          <w:w w:val="152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?</w:t>
      </w:r>
      <w:r>
        <w:rPr>
          <w:rFonts w:ascii="Calibri" w:cs="Calibri" w:eastAsia="Calibri" w:hAnsi="Calibri"/>
          <w:b/>
          <w:color w:val="202024"/>
          <w:spacing w:val="0"/>
          <w:w w:val="152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38"/>
        <w:ind w:left="337"/>
      </w:pPr>
      <w:r>
        <w:rPr>
          <w:rFonts w:ascii="Century" w:cs="Century" w:eastAsia="Century" w:hAnsi="Century"/>
          <w:color w:val="6F7479"/>
          <w:w w:val="77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v</w:t>
      </w:r>
      <w:r>
        <w:rPr>
          <w:rFonts w:ascii="Century" w:cs="Century" w:eastAsia="Century" w:hAnsi="Century"/>
          <w:color w:val="6F7479"/>
          <w:w w:val="88"/>
          <w:sz w:val="2"/>
          <w:szCs w:val="2"/>
        </w:rPr>
        <w:t>a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/>
        <w:ind w:left="337"/>
      </w:pP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B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-2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e</w:t>
      </w:r>
      <w:r>
        <w:rPr>
          <w:rFonts w:ascii="Century" w:cs="Century" w:eastAsia="Century" w:hAnsi="Century"/>
          <w:color w:val="6F7479"/>
          <w:spacing w:val="0"/>
          <w:w w:val="91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6" w:line="501" w:lineRule="auto"/>
        <w:ind w:left="337" w:right="949"/>
      </w:pPr>
      <w:r>
        <w:rPr>
          <w:rFonts w:ascii="Century" w:cs="Century" w:eastAsia="Century" w:hAnsi="Century"/>
          <w:color w:val="6F7479"/>
          <w:w w:val="91"/>
          <w:sz w:val="2"/>
          <w:szCs w:val="2"/>
        </w:rPr>
        <w:t>G</w:t>
      </w:r>
      <w:r>
        <w:rPr>
          <w:rFonts w:ascii="Century" w:cs="Century" w:eastAsia="Century" w:hAnsi="Century"/>
          <w:color w:val="6F7479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6F7479"/>
          <w:w w:val="92"/>
          <w:sz w:val="2"/>
          <w:szCs w:val="2"/>
        </w:rPr>
        <w:t> </w:t>
      </w:r>
      <w:r>
        <w:rPr>
          <w:rFonts w:ascii="Century" w:cs="Century" w:eastAsia="Century" w:hAnsi="Century"/>
          <w:color w:val="202024"/>
          <w:spacing w:val="-1"/>
          <w:w w:val="82"/>
          <w:sz w:val="2"/>
          <w:szCs w:val="2"/>
        </w:rPr>
        <w:t>F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202024"/>
          <w:spacing w:val="0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2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77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94"/>
          <w:sz w:val="2"/>
          <w:szCs w:val="2"/>
        </w:rPr>
        <w:t> </w:t>
      </w:r>
      <w:r>
        <w:rPr>
          <w:rFonts w:ascii="Century" w:cs="Century" w:eastAsia="Century" w:hAnsi="Century"/>
          <w:color w:val="6F7479"/>
          <w:spacing w:val="0"/>
          <w:w w:val="81"/>
          <w:sz w:val="2"/>
          <w:szCs w:val="2"/>
        </w:rPr>
        <w:t>S</w:t>
      </w:r>
      <w:r>
        <w:rPr>
          <w:rFonts w:ascii="Century" w:cs="Century" w:eastAsia="Century" w:hAnsi="Century"/>
          <w:color w:val="6F7479"/>
          <w:spacing w:val="0"/>
          <w:w w:val="93"/>
          <w:sz w:val="2"/>
          <w:szCs w:val="2"/>
        </w:rPr>
        <w:t>p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r</w:t>
      </w:r>
      <w:r>
        <w:rPr>
          <w:rFonts w:ascii="Century" w:cs="Century" w:eastAsia="Century" w:hAnsi="Century"/>
          <w:color w:val="6F7479"/>
          <w:spacing w:val="0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6F7479"/>
          <w:spacing w:val="0"/>
          <w:w w:val="88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92"/>
          <w:sz w:val="2"/>
          <w:szCs w:val="2"/>
        </w:rPr>
        <w:t>g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line="20" w:lineRule="exact"/>
        <w:ind w:left="337"/>
      </w:pPr>
      <w:r>
        <w:rPr>
          <w:rFonts w:ascii="Century" w:cs="Century" w:eastAsia="Century" w:hAnsi="Century"/>
          <w:color w:val="6F7479"/>
          <w:w w:val="77"/>
          <w:sz w:val="2"/>
          <w:szCs w:val="2"/>
        </w:rPr>
        <w:t>J</w:t>
      </w:r>
      <w:r>
        <w:rPr>
          <w:rFonts w:ascii="Century" w:cs="Century" w:eastAsia="Century" w:hAnsi="Century"/>
          <w:color w:val="6F7479"/>
          <w:w w:val="90"/>
          <w:sz w:val="2"/>
          <w:szCs w:val="2"/>
        </w:rPr>
        <w:t>s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295"/>
      </w:pPr>
      <w:r>
        <w:rPr>
          <w:rFonts w:ascii="Calibri" w:cs="Calibri" w:eastAsia="Calibri" w:hAnsi="Calibri"/>
          <w:b/>
          <w:color w:val="202024"/>
          <w:spacing w:val="-2"/>
          <w:w w:val="151"/>
          <w:sz w:val="2"/>
          <w:szCs w:val="2"/>
        </w:rPr>
        <w:t>¿</w:t>
      </w:r>
      <w:r>
        <w:rPr>
          <w:rFonts w:ascii="Calibri" w:cs="Calibri" w:eastAsia="Calibri" w:hAnsi="Calibri"/>
          <w:b/>
          <w:color w:val="202024"/>
          <w:spacing w:val="-2"/>
          <w:w w:val="151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1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2"/>
          <w:w w:val="151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c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1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1"/>
          <w:w w:val="151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ﬁ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1"/>
          <w:sz w:val="2"/>
          <w:szCs w:val="2"/>
        </w:rPr>
        <w:t>?</w:t>
      </w:r>
      <w:r>
        <w:rPr>
          <w:rFonts w:ascii="Calibri" w:cs="Calibri" w:eastAsia="Calibri" w:hAnsi="Calibri"/>
          <w:b/>
          <w:color w:val="202024"/>
          <w:spacing w:val="-1"/>
          <w:w w:val="151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56"/>
        <w:ind w:left="337"/>
      </w:pP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80"/>
          <w:sz w:val="2"/>
          <w:szCs w:val="2"/>
        </w:rPr>
        <w:t>í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29" w:line="20" w:lineRule="exact"/>
        <w:ind w:left="337"/>
      </w:pP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N</w:t>
      </w:r>
      <w:r>
        <w:rPr>
          <w:rFonts w:ascii="Century" w:cs="Century" w:eastAsia="Century" w:hAnsi="Century"/>
          <w:color w:val="6F7479"/>
          <w:spacing w:val="0"/>
          <w:w w:val="100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Calibri" w:cs="Calibri" w:eastAsia="Calibri" w:hAnsi="Calibri"/>
          <w:sz w:val="2"/>
          <w:szCs w:val="2"/>
        </w:rPr>
        <w:jc w:val="left"/>
        <w:ind w:left="295"/>
      </w:pP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1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p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i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q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¿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P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7"/>
          <w:sz w:val="2"/>
          <w:szCs w:val="2"/>
        </w:rPr>
        <w:t>q</w:t>
      </w:r>
      <w:r>
        <w:rPr>
          <w:rFonts w:ascii="Calibri" w:cs="Calibri" w:eastAsia="Calibri" w:hAnsi="Calibri"/>
          <w:b/>
          <w:color w:val="202024"/>
          <w:spacing w:val="0"/>
          <w:w w:val="156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-1"/>
          <w:w w:val="152"/>
          <w:sz w:val="2"/>
          <w:szCs w:val="2"/>
        </w:rPr>
        <w:t>é</w:t>
      </w:r>
      <w:r>
        <w:rPr>
          <w:rFonts w:ascii="Calibri" w:cs="Calibri" w:eastAsia="Calibri" w:hAnsi="Calibri"/>
          <w:b/>
          <w:color w:val="202024"/>
          <w:spacing w:val="0"/>
          <w:w w:val="154"/>
          <w:sz w:val="2"/>
          <w:szCs w:val="2"/>
        </w:rPr>
        <w:t>?</w:t>
      </w:r>
      <w:r>
        <w:rPr>
          <w:rFonts w:ascii="Calibri" w:cs="Calibri" w:eastAsia="Calibri" w:hAnsi="Calibri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26" w:line="273" w:lineRule="auto"/>
        <w:ind w:left="295" w:right="304"/>
      </w:pP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l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g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u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5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5"/>
          <w:sz w:val="2"/>
          <w:szCs w:val="2"/>
        </w:rPr>
        <w:t>m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9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202024"/>
          <w:spacing w:val="0"/>
          <w:w w:val="79"/>
          <w:sz w:val="2"/>
          <w:szCs w:val="2"/>
        </w:rPr>
        <w:t>r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i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le</w:t>
      </w:r>
      <w:r>
        <w:rPr>
          <w:rFonts w:ascii="Gill Sans MT" w:cs="Gill Sans MT" w:eastAsia="Gill Sans MT" w:hAnsi="Gill Sans MT"/>
          <w:color w:val="202024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c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c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y</w:t>
      </w:r>
      <w:r>
        <w:rPr>
          <w:rFonts w:ascii="Gill Sans MT" w:cs="Gill Sans MT" w:eastAsia="Gill Sans MT" w:hAnsi="Gill Sans MT"/>
          <w:color w:val="202024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3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9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202024"/>
          <w:spacing w:val="0"/>
          <w:w w:val="79"/>
          <w:sz w:val="2"/>
          <w:szCs w:val="2"/>
        </w:rPr>
        <w:t>--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y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l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i</w:t>
      </w:r>
      <w:r>
        <w:rPr>
          <w:rFonts w:ascii="Gill Sans MT" w:cs="Gill Sans MT" w:eastAsia="Gill Sans MT" w:hAnsi="Gill Sans MT"/>
          <w:color w:val="202024"/>
          <w:spacing w:val="0"/>
          <w:w w:val="105"/>
          <w:sz w:val="2"/>
          <w:szCs w:val="2"/>
        </w:rPr>
        <w:t>m</w:t>
      </w:r>
      <w:r>
        <w:rPr>
          <w:rFonts w:ascii="Gill Sans MT" w:cs="Gill Sans MT" w:eastAsia="Gill Sans MT" w:hAnsi="Gill Sans MT"/>
          <w:color w:val="202024"/>
          <w:spacing w:val="0"/>
          <w:w w:val="103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202024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1"/>
          <w:w w:val="79"/>
          <w:sz w:val="2"/>
          <w:szCs w:val="2"/>
        </w:rPr>
        <w:t>r</w:t>
      </w:r>
      <w:r>
        <w:rPr>
          <w:rFonts w:ascii="Gill Sans MT" w:cs="Gill Sans MT" w:eastAsia="Gill Sans MT" w:hAnsi="Gill Sans MT"/>
          <w:color w:val="202024"/>
          <w:spacing w:val="0"/>
          <w:w w:val="9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0"/>
          <w:w w:val="9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: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101"/>
          <w:sz w:val="2"/>
          <w:szCs w:val="2"/>
        </w:rPr>
        <w:t>u</w:t>
      </w:r>
      <w:r>
        <w:rPr>
          <w:rFonts w:ascii="Gill Sans MT" w:cs="Gill Sans MT" w:eastAsia="Gill Sans MT" w:hAnsi="Gill Sans MT"/>
          <w:color w:val="202024"/>
          <w:spacing w:val="0"/>
          <w:w w:val="103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202024"/>
          <w:spacing w:val="0"/>
          <w:w w:val="79"/>
          <w:sz w:val="2"/>
          <w:szCs w:val="2"/>
        </w:rPr>
        <w:t>r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i</w:t>
      </w:r>
      <w:r>
        <w:rPr>
          <w:rFonts w:ascii="Gill Sans MT" w:cs="Gill Sans MT" w:eastAsia="Gill Sans MT" w:hAnsi="Gill Sans MT"/>
          <w:color w:val="202024"/>
          <w:spacing w:val="0"/>
          <w:w w:val="105"/>
          <w:sz w:val="2"/>
          <w:szCs w:val="2"/>
        </w:rPr>
        <w:t>m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l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3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c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l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1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de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3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202024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ein</w:t>
      </w:r>
      <w:r>
        <w:rPr>
          <w:rFonts w:ascii="Gill Sans MT" w:cs="Gill Sans MT" w:eastAsia="Gill Sans MT" w:hAnsi="Gill Sans MT"/>
          <w:color w:val="202024"/>
          <w:spacing w:val="0"/>
          <w:w w:val="9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82"/>
          <w:sz w:val="2"/>
          <w:szCs w:val="2"/>
        </w:rPr>
        <w:t>,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y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2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5"/>
          <w:sz w:val="2"/>
          <w:szCs w:val="2"/>
        </w:rPr>
        <w:t>q</w:t>
      </w:r>
      <w:r>
        <w:rPr>
          <w:rFonts w:ascii="Gill Sans MT" w:cs="Gill Sans MT" w:eastAsia="Gill Sans MT" w:hAnsi="Gill Sans MT"/>
          <w:color w:val="202024"/>
          <w:spacing w:val="0"/>
          <w:w w:val="101"/>
          <w:sz w:val="2"/>
          <w:szCs w:val="2"/>
        </w:rPr>
        <w:t>u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3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202024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1"/>
          <w:w w:val="79"/>
          <w:sz w:val="2"/>
          <w:szCs w:val="2"/>
        </w:rPr>
        <w:t>r</w:t>
      </w:r>
      <w:r>
        <w:rPr>
          <w:rFonts w:ascii="Gill Sans MT" w:cs="Gill Sans MT" w:eastAsia="Gill Sans MT" w:hAnsi="Gill Sans MT"/>
          <w:color w:val="202024"/>
          <w:spacing w:val="0"/>
          <w:w w:val="9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b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l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u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m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en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e</w:t>
      </w:r>
      <w:r>
        <w:rPr>
          <w:rFonts w:ascii="Gill Sans MT" w:cs="Gill Sans MT" w:eastAsia="Gill Sans MT" w:hAnsi="Gill Sans MT"/>
          <w:color w:val="202024"/>
          <w:spacing w:val="5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d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82"/>
          <w:sz w:val="2"/>
          <w:szCs w:val="2"/>
        </w:rPr>
        <w:t>,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ni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u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p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c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de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3"/>
          <w:sz w:val="2"/>
          <w:szCs w:val="2"/>
        </w:rPr>
        <w:t>b</w:t>
      </w:r>
      <w:r>
        <w:rPr>
          <w:rFonts w:ascii="Gill Sans MT" w:cs="Gill Sans MT" w:eastAsia="Gill Sans MT" w:hAnsi="Gill Sans MT"/>
          <w:color w:val="202024"/>
          <w:spacing w:val="0"/>
          <w:w w:val="124"/>
          <w:sz w:val="2"/>
          <w:szCs w:val="2"/>
        </w:rPr>
        <w:t>s</w:t>
      </w:r>
      <w:r>
        <w:rPr>
          <w:rFonts w:ascii="Gill Sans MT" w:cs="Gill Sans MT" w:eastAsia="Gill Sans MT" w:hAnsi="Gill Sans MT"/>
          <w:color w:val="202024"/>
          <w:spacing w:val="0"/>
          <w:w w:val="90"/>
          <w:sz w:val="2"/>
          <w:szCs w:val="2"/>
        </w:rPr>
        <w:t>t</w:t>
      </w:r>
      <w:r>
        <w:rPr>
          <w:rFonts w:ascii="Gill Sans MT" w:cs="Gill Sans MT" w:eastAsia="Gill Sans MT" w:hAnsi="Gill Sans MT"/>
          <w:color w:val="202024"/>
          <w:spacing w:val="0"/>
          <w:w w:val="79"/>
          <w:sz w:val="2"/>
          <w:szCs w:val="2"/>
        </w:rPr>
        <w:t>r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10"/>
          <w:sz w:val="2"/>
          <w:szCs w:val="2"/>
        </w:rPr>
        <w:t>cc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i</w:t>
      </w:r>
      <w:r>
        <w:rPr>
          <w:rFonts w:ascii="Gill Sans MT" w:cs="Gill Sans MT" w:eastAsia="Gill Sans MT" w:hAnsi="Gill Sans MT"/>
          <w:color w:val="202024"/>
          <w:spacing w:val="0"/>
          <w:w w:val="95"/>
          <w:sz w:val="2"/>
          <w:szCs w:val="2"/>
        </w:rPr>
        <w:t>o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ni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n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202024"/>
          <w:spacing w:val="0"/>
          <w:w w:val="102"/>
          <w:sz w:val="2"/>
          <w:szCs w:val="2"/>
        </w:rPr>
        <w:t>d</w:t>
      </w:r>
      <w:r>
        <w:rPr>
          <w:rFonts w:ascii="Gill Sans MT" w:cs="Gill Sans MT" w:eastAsia="Gill Sans MT" w:hAnsi="Gill Sans MT"/>
          <w:color w:val="202024"/>
          <w:spacing w:val="0"/>
          <w:w w:val="118"/>
          <w:sz w:val="2"/>
          <w:szCs w:val="2"/>
        </w:rPr>
        <w:t>a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sz w:val="10"/>
          <w:szCs w:val="10"/>
        </w:rPr>
        <w:jc w:val="left"/>
        <w:spacing w:before="6" w:line="100" w:lineRule="exact"/>
      </w:pPr>
      <w:r>
        <w:rPr>
          <w:sz w:val="10"/>
          <w:szCs w:val="10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ind w:left="295"/>
      </w:pP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¿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-2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r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u</w:t>
      </w:r>
      <w:r>
        <w:rPr>
          <w:rFonts w:ascii="Calibri" w:cs="Calibri" w:eastAsia="Calibri" w:hAnsi="Calibri"/>
          <w:b/>
          <w:color w:val="202024"/>
          <w:spacing w:val="2"/>
          <w:w w:val="153"/>
          <w:sz w:val="2"/>
          <w:szCs w:val="2"/>
        </w:rPr>
        <w:t>l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o</w:t>
      </w:r>
      <w:r>
        <w:rPr>
          <w:rFonts w:ascii="Calibri" w:cs="Calibri" w:eastAsia="Calibri" w:hAnsi="Calibri"/>
          <w:b/>
          <w:color w:val="202024"/>
          <w:spacing w:val="-1"/>
          <w:w w:val="153"/>
          <w:sz w:val="2"/>
          <w:szCs w:val="2"/>
        </w:rPr>
        <w:t> 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d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s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ﬁ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a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n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t</w:t>
      </w:r>
      <w:r>
        <w:rPr>
          <w:rFonts w:ascii="Calibri" w:cs="Calibri" w:eastAsia="Calibri" w:hAnsi="Calibri"/>
          <w:b/>
          <w:color w:val="202024"/>
          <w:spacing w:val="-2"/>
          <w:w w:val="153"/>
          <w:sz w:val="2"/>
          <w:szCs w:val="2"/>
        </w:rPr>
        <w:t>e</w:t>
      </w:r>
      <w:r>
        <w:rPr>
          <w:rFonts w:ascii="Calibri" w:cs="Calibri" w:eastAsia="Calibri" w:hAnsi="Calibri"/>
          <w:b/>
          <w:color w:val="202024"/>
          <w:spacing w:val="0"/>
          <w:w w:val="153"/>
          <w:sz w:val="2"/>
          <w:szCs w:val="2"/>
        </w:rPr>
        <w:t>?</w:t>
      </w:r>
      <w:r>
        <w:rPr>
          <w:rFonts w:ascii="Calibri" w:cs="Calibri" w:eastAsia="Calibri" w:hAnsi="Calibri"/>
          <w:b/>
          <w:color w:val="202024"/>
          <w:spacing w:val="-1"/>
          <w:w w:val="153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D92F25"/>
          <w:spacing w:val="0"/>
          <w:w w:val="109"/>
          <w:sz w:val="2"/>
          <w:szCs w:val="2"/>
        </w:rPr>
        <w:t>*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left"/>
        <w:spacing w:before="41" w:line="20" w:lineRule="exact"/>
        <w:ind w:left="432"/>
        <w:sectPr>
          <w:type w:val="continuous"/>
          <w:pgSz w:h="31660" w:w="1660"/>
          <w:pgMar w:bottom="0" w:left="140" w:right="140" w:top="-20"/>
        </w:sectPr>
      </w:pP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1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     </w:t>
      </w:r>
      <w:r>
        <w:rPr>
          <w:rFonts w:ascii="Gill Sans MT" w:cs="Gill Sans MT" w:eastAsia="Gill Sans MT" w:hAnsi="Gill Sans MT"/>
          <w:color w:val="202024"/>
          <w:spacing w:val="4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2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     </w:t>
      </w:r>
      <w:r>
        <w:rPr>
          <w:rFonts w:ascii="Gill Sans MT" w:cs="Gill Sans MT" w:eastAsia="Gill Sans MT" w:hAnsi="Gill Sans MT"/>
          <w:color w:val="202024"/>
          <w:spacing w:val="4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3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     </w:t>
      </w:r>
      <w:r>
        <w:rPr>
          <w:rFonts w:ascii="Gill Sans MT" w:cs="Gill Sans MT" w:eastAsia="Gill Sans MT" w:hAnsi="Gill Sans MT"/>
          <w:color w:val="202024"/>
          <w:spacing w:val="4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4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     </w:t>
      </w:r>
      <w:r>
        <w:rPr>
          <w:rFonts w:ascii="Gill Sans MT" w:cs="Gill Sans MT" w:eastAsia="Gill Sans MT" w:hAnsi="Gill Sans MT"/>
          <w:color w:val="202024"/>
          <w:spacing w:val="4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5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     </w:t>
      </w:r>
      <w:r>
        <w:rPr>
          <w:rFonts w:ascii="Gill Sans MT" w:cs="Gill Sans MT" w:eastAsia="Gill Sans MT" w:hAnsi="Gill Sans MT"/>
          <w:color w:val="202024"/>
          <w:spacing w:val="4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6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     </w:t>
      </w:r>
      <w:r>
        <w:rPr>
          <w:rFonts w:ascii="Gill Sans MT" w:cs="Gill Sans MT" w:eastAsia="Gill Sans MT" w:hAnsi="Gill Sans MT"/>
          <w:color w:val="202024"/>
          <w:spacing w:val="4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7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     </w:t>
      </w:r>
      <w:r>
        <w:rPr>
          <w:rFonts w:ascii="Gill Sans MT" w:cs="Gill Sans MT" w:eastAsia="Gill Sans MT" w:hAnsi="Gill Sans MT"/>
          <w:color w:val="202024"/>
          <w:spacing w:val="4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8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     </w:t>
      </w:r>
      <w:r>
        <w:rPr>
          <w:rFonts w:ascii="Gill Sans MT" w:cs="Gill Sans MT" w:eastAsia="Gill Sans MT" w:hAnsi="Gill Sans MT"/>
          <w:color w:val="202024"/>
          <w:spacing w:val="4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9</w:t>
      </w:r>
      <w:r>
        <w:rPr>
          <w:rFonts w:ascii="Gill Sans MT" w:cs="Gill Sans MT" w:eastAsia="Gill Sans MT" w:hAnsi="Gill Sans MT"/>
          <w:color w:val="202024"/>
          <w:spacing w:val="0"/>
          <w:w w:val="100"/>
          <w:sz w:val="2"/>
          <w:szCs w:val="2"/>
        </w:rPr>
        <w:t>      </w:t>
      </w:r>
      <w:r>
        <w:rPr>
          <w:rFonts w:ascii="Gill Sans MT" w:cs="Gill Sans MT" w:eastAsia="Gill Sans MT" w:hAnsi="Gill Sans MT"/>
          <w:color w:val="202024"/>
          <w:spacing w:val="2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color w:val="202024"/>
          <w:spacing w:val="0"/>
          <w:w w:val="103"/>
          <w:sz w:val="2"/>
          <w:szCs w:val="2"/>
        </w:rPr>
        <w:t>10</w:t>
      </w:r>
      <w:r>
        <w:rPr>
          <w:rFonts w:ascii="Gill Sans MT" w:cs="Gill Sans MT" w:eastAsia="Gill Sans MT" w:hAnsi="Gill Sans MT"/>
          <w:color w:val="000000"/>
          <w:spacing w:val="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right"/>
        <w:spacing w:before="45" w:line="20" w:lineRule="exact"/>
      </w:pPr>
      <w:r>
        <w:rPr>
          <w:rFonts w:ascii="Century" w:cs="Century" w:eastAsia="Century" w:hAnsi="Century"/>
          <w:color w:val="202024"/>
          <w:w w:val="91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w w:val="97"/>
          <w:sz w:val="2"/>
          <w:szCs w:val="2"/>
        </w:rPr>
        <w:t>b</w:t>
      </w:r>
      <w:r>
        <w:rPr>
          <w:rFonts w:ascii="Century" w:cs="Century" w:eastAsia="Century" w:hAnsi="Century"/>
          <w:color w:val="202024"/>
          <w:w w:val="88"/>
          <w:sz w:val="2"/>
          <w:szCs w:val="2"/>
        </w:rPr>
        <w:t>urr</w:t>
      </w:r>
      <w:r>
        <w:rPr>
          <w:rFonts w:ascii="Century" w:cs="Century" w:eastAsia="Century" w:hAnsi="Century"/>
          <w:color w:val="202024"/>
          <w:w w:val="78"/>
          <w:sz w:val="2"/>
          <w:szCs w:val="2"/>
        </w:rPr>
        <w:t>i</w:t>
      </w:r>
      <w:r>
        <w:rPr>
          <w:rFonts w:ascii="Century" w:cs="Century" w:eastAsia="Century" w:hAnsi="Century"/>
          <w:color w:val="202024"/>
          <w:w w:val="94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w w:val="107"/>
          <w:sz w:val="2"/>
          <w:szCs w:val="2"/>
        </w:rPr>
        <w:t>o</w:t>
      </w:r>
      <w:r>
        <w:rPr>
          <w:rFonts w:ascii="Century" w:cs="Century" w:eastAsia="Century" w:hAnsi="Century"/>
          <w:color w:val="000000"/>
          <w:w w:val="100"/>
          <w:sz w:val="2"/>
          <w:szCs w:val="2"/>
        </w:rPr>
      </w:r>
    </w:p>
    <w:p>
      <w:pPr>
        <w:rPr>
          <w:rFonts w:ascii="Century" w:cs="Century" w:eastAsia="Century" w:hAnsi="Century"/>
          <w:sz w:val="2"/>
          <w:szCs w:val="2"/>
        </w:rPr>
        <w:jc w:val="left"/>
        <w:spacing w:before="45" w:line="20" w:lineRule="exact"/>
        <w:sectPr>
          <w:type w:val="continuous"/>
          <w:pgSz w:h="31660" w:w="1660"/>
          <w:pgMar w:bottom="0" w:left="140" w:right="140" w:top="-20"/>
          <w:cols w:equalWidth="off" w:num="2">
            <w:col w:space="571" w:w="392"/>
            <w:col w:w="417"/>
          </w:cols>
        </w:sectPr>
      </w:pPr>
      <w:r>
        <w:br w:type="column"/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D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s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ﬁ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an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t</w:t>
      </w:r>
      <w:r>
        <w:rPr>
          <w:rFonts w:ascii="Century" w:cs="Century" w:eastAsia="Century" w:hAnsi="Century"/>
          <w:color w:val="202024"/>
          <w:spacing w:val="0"/>
          <w:w w:val="100"/>
          <w:sz w:val="2"/>
          <w:szCs w:val="2"/>
        </w:rPr>
        <w:t>e</w:t>
      </w:r>
      <w:r>
        <w:rPr>
          <w:rFonts w:ascii="Century" w:cs="Century" w:eastAsia="Century" w:hAnsi="Century"/>
          <w:color w:val="000000"/>
          <w:spacing w:val="0"/>
          <w:w w:val="100"/>
          <w:sz w:val="2"/>
          <w:szCs w:val="2"/>
        </w:rPr>
      </w:r>
    </w:p>
    <w:p>
      <w:pPr>
        <w:rPr>
          <w:rFonts w:ascii="Gill Sans MT" w:cs="Gill Sans MT" w:eastAsia="Gill Sans MT" w:hAnsi="Gill Sans MT"/>
          <w:sz w:val="2"/>
          <w:szCs w:val="2"/>
        </w:rPr>
        <w:jc w:val="center"/>
        <w:spacing w:before="81"/>
        <w:ind w:left="518" w:right="518"/>
      </w:pPr>
      <w:r>
        <w:pict>
          <v:group coordorigin="1648,0" coordsize="1,923" style="position:absolute;margin-left:82.407pt;margin-top:0pt;width:0.0500067pt;height:46.1508pt;mso-position-horizontal-relative:page;mso-position-vertical-relative:page;z-index:-1135">
            <v:shape coordorigin="1649,0" coordsize="0,20" fillcolor="#F0F0F0" filled="t" path="m1649,0l1649,20,1649,0xe" stroked="f" style="position:absolute;left:1649;top:0;width:0;height:20">
              <v:path arrowok="t"/>
              <v:fill/>
            </v:shape>
            <v:shape coordorigin="1649,903" coordsize="0,20" fillcolor="#F0F0F0" filled="t" path="m1649,903l1649,922,1649,903xe" stroked="f" style="position:absolute;left:1649;top:903;width:0;height:20">
              <v:path arrowok="t"/>
              <v:fill/>
            </v:shape>
            <v:shape coordorigin="1649,20" coordsize="0,883" filled="f" path="m1649,903l1649,20e" strokecolor="#F0F0F0" stroked="t" strokeweight="0.100007pt" style="position:absolute;left:1649;top:20;width:0;height:883">
              <v:path arrowok="t"/>
            </v:shape>
            <v:shape coordorigin="1649,20" coordsize="0,40" fillcolor="#000000" filled="t" path="m1649,20l1649,59,1649,20xe" stroked="f" style="position:absolute;left:1649;top:20;width:0;height:40">
              <v:path arrowok="t"/>
              <v:fill/>
            </v:shape>
            <w10:wrap type="none"/>
          </v:group>
        </w:pict>
      </w:r>
      <w:r>
        <w:pict>
          <v:group coordorigin="18,871" coordsize="28,28" style="position:absolute;margin-left:0.891963pt;margin-top:43.574pt;width:1.3875pt;height:1.3875pt;mso-position-horizontal-relative:page;mso-position-vertical-relative:page;z-index:-1136">
            <v:shape coordorigin="18,872" coordsize="26,21" fillcolor="#000000" filled="t" path="m30,888l30,877,30,888xe" stroked="f" style="position:absolute;left:18;top:872;width:26;height:21">
              <v:path arrowok="t"/>
              <v:fill/>
            </v:shape>
            <v:shape coordorigin="18,872" coordsize="26,21" fillcolor="#000000" filled="t" path="m33,883l33,877,30,877,24,893,18,899,19,873,20,872,42,872,33,883xe" stroked="f" style="position:absolute;left:18;top:872;width:26;height:21">
              <v:path arrowok="t"/>
              <v:fill/>
            </v:shape>
            <v:shape coordorigin="18,872" coordsize="26,21" fillcolor="#000000" filled="t" path="m42,893l24,893,30,877,30,888,33,888,33,885,30,885,30,888,30,883,33,883,42,872,44,872,45,873,45,892,44,893,42,893xe" stroked="f" style="position:absolute;left:18;top:872;width:26;height:21">
              <v:path arrowok="t"/>
              <v:fill/>
            </v:shape>
            <v:shape coordorigin="30,884" coordsize="3,5" fillcolor="#000000" filled="t" path="m30,884l33,884,33,889,30,889,30,884xe" stroked="f" style="position:absolute;left:30;top:884;width:3;height:5">
              <v:path arrowok="t"/>
              <v:fill/>
            </v:shape>
            <v:shape coordorigin="30,876" coordsize="3,7" fillcolor="#000000" filled="t" path="m30,876l33,876,33,884,30,884,30,876xe" stroked="f" style="position:absolute;left:30;top:876;width:3;height:7">
              <v:path arrowok="t"/>
              <v:fill/>
            </v:shape>
            <w10:wrap type="none"/>
          </v:group>
        </w:pict>
      </w:r>
      <w:r>
        <w:pict>
          <v:group coordorigin="0,0" coordsize="1649,31660" style="position:absolute;margin-left:0pt;margin-top:0pt;width:82.457pt;height:1583pt;mso-position-horizontal-relative:page;mso-position-vertical-relative:page;z-index:-1139">
            <v:shape coordorigin="0,0" coordsize="1649,31660" fillcolor="#ECEDF0" filled="t" path="m1649,0l1649,31660,0,31660,0,0,1649,0xe" stroked="f" style="position:absolute;left:0;top:0;width:1649;height:31660">
              <v:path arrowok="t"/>
              <v:fill/>
            </v:shape>
            <w10:wrap type="none"/>
          </v:group>
        </w:pict>
      </w:r>
      <w:r>
        <w:rPr>
          <w:rFonts w:ascii="Gill Sans MT" w:cs="Gill Sans MT" w:eastAsia="Gill Sans MT" w:hAnsi="Gill Sans MT"/>
          <w:spacing w:val="0"/>
          <w:w w:val="167"/>
          <w:sz w:val="2"/>
          <w:szCs w:val="2"/>
        </w:rPr>
        <w:t>El</w:t>
      </w:r>
      <w:r>
        <w:rPr>
          <w:rFonts w:ascii="Gill Sans MT" w:cs="Gill Sans MT" w:eastAsia="Gill Sans MT" w:hAnsi="Gill Sans MT"/>
          <w:spacing w:val="-4"/>
          <w:w w:val="167"/>
          <w:sz w:val="2"/>
          <w:szCs w:val="2"/>
        </w:rPr>
        <w:t> </w:t>
      </w:r>
      <w:r>
        <w:rPr>
          <w:rFonts w:ascii="Gill Sans MT" w:cs="Gill Sans MT" w:eastAsia="Gill Sans MT" w:hAnsi="Gill Sans MT"/>
          <w:spacing w:val="0"/>
          <w:w w:val="167"/>
          <w:sz w:val="2"/>
          <w:szCs w:val="2"/>
        </w:rPr>
        <w:t>formulario</w:t>
      </w:r>
      <w:r>
        <w:rPr>
          <w:rFonts w:ascii="Gill Sans MT" w:cs="Gill Sans MT" w:eastAsia="Gill Sans MT" w:hAnsi="Gill Sans MT"/>
          <w:spacing w:val="-2"/>
          <w:w w:val="167"/>
          <w:sz w:val="2"/>
          <w:szCs w:val="2"/>
        </w:rPr>
        <w:t> </w:t>
      </w:r>
      <w:r>
        <w:rPr>
          <w:rFonts w:ascii="Gill Sans MT" w:cs="Gill Sans MT" w:eastAsia="Gill Sans MT" w:hAnsi="Gill Sans MT"/>
          <w:spacing w:val="0"/>
          <w:w w:val="167"/>
          <w:sz w:val="2"/>
          <w:szCs w:val="2"/>
        </w:rPr>
        <w:t>se</w:t>
      </w:r>
      <w:r>
        <w:rPr>
          <w:rFonts w:ascii="Gill Sans MT" w:cs="Gill Sans MT" w:eastAsia="Gill Sans MT" w:hAnsi="Gill Sans MT"/>
          <w:spacing w:val="-1"/>
          <w:w w:val="167"/>
          <w:sz w:val="2"/>
          <w:szCs w:val="2"/>
        </w:rPr>
        <w:t> </w:t>
      </w:r>
      <w:r>
        <w:rPr>
          <w:rFonts w:ascii="Gill Sans MT" w:cs="Gill Sans MT" w:eastAsia="Gill Sans MT" w:hAnsi="Gill Sans MT"/>
          <w:spacing w:val="0"/>
          <w:w w:val="167"/>
          <w:sz w:val="2"/>
          <w:szCs w:val="2"/>
        </w:rPr>
        <w:t>cr</w:t>
      </w:r>
      <w:r>
        <w:rPr>
          <w:rFonts w:ascii="Gill Sans MT" w:cs="Gill Sans MT" w:eastAsia="Gill Sans MT" w:hAnsi="Gill Sans MT"/>
          <w:spacing w:val="0"/>
          <w:w w:val="167"/>
          <w:sz w:val="2"/>
          <w:szCs w:val="2"/>
        </w:rPr>
        <w:t>eó</w:t>
      </w:r>
      <w:r>
        <w:rPr>
          <w:rFonts w:ascii="Gill Sans MT" w:cs="Gill Sans MT" w:eastAsia="Gill Sans MT" w:hAnsi="Gill Sans MT"/>
          <w:spacing w:val="-6"/>
          <w:w w:val="167"/>
          <w:sz w:val="2"/>
          <w:szCs w:val="2"/>
        </w:rPr>
        <w:t> </w:t>
      </w:r>
      <w:r>
        <w:rPr>
          <w:rFonts w:ascii="Gill Sans MT" w:cs="Gill Sans MT" w:eastAsia="Gill Sans MT" w:hAnsi="Gill Sans MT"/>
          <w:spacing w:val="0"/>
          <w:w w:val="175"/>
          <w:sz w:val="2"/>
          <w:szCs w:val="2"/>
        </w:rPr>
        <w:t>en</w:t>
      </w:r>
      <w:r>
        <w:rPr>
          <w:rFonts w:ascii="Gill Sans MT" w:cs="Gill Sans MT" w:eastAsia="Gill Sans MT" w:hAnsi="Gill Sans MT"/>
          <w:spacing w:val="-2"/>
          <w:w w:val="100"/>
          <w:sz w:val="2"/>
          <w:szCs w:val="2"/>
        </w:rPr>
        <w:t> </w:t>
      </w:r>
      <w:r>
        <w:rPr>
          <w:rFonts w:ascii="Gill Sans MT" w:cs="Gill Sans MT" w:eastAsia="Gill Sans MT" w:hAnsi="Gill Sans MT"/>
          <w:spacing w:val="0"/>
          <w:w w:val="197"/>
          <w:sz w:val="2"/>
          <w:szCs w:val="2"/>
        </w:rPr>
        <w:t>E</w:t>
      </w:r>
      <w:r>
        <w:rPr>
          <w:rFonts w:ascii="Gill Sans MT" w:cs="Gill Sans MT" w:eastAsia="Gill Sans MT" w:hAnsi="Gill Sans MT"/>
          <w:spacing w:val="0"/>
          <w:w w:val="197"/>
          <w:sz w:val="2"/>
          <w:szCs w:val="2"/>
        </w:rPr>
        <w:t>gg</w:t>
      </w:r>
      <w:r>
        <w:rPr>
          <w:rFonts w:ascii="Gill Sans MT" w:cs="Gill Sans MT" w:eastAsia="Gill Sans MT" w:hAnsi="Gill Sans MT"/>
          <w:spacing w:val="-7"/>
          <w:w w:val="197"/>
          <w:sz w:val="2"/>
          <w:szCs w:val="2"/>
        </w:rPr>
        <w:t> </w:t>
      </w:r>
      <w:r>
        <w:rPr>
          <w:rFonts w:ascii="Gill Sans MT" w:cs="Gill Sans MT" w:eastAsia="Gill Sans MT" w:hAnsi="Gill Sans MT"/>
          <w:spacing w:val="0"/>
          <w:w w:val="160"/>
          <w:sz w:val="2"/>
          <w:szCs w:val="2"/>
        </w:rPr>
        <w:t>Cooper</w:t>
      </w:r>
      <w:r>
        <w:rPr>
          <w:rFonts w:ascii="Gill Sans MT" w:cs="Gill Sans MT" w:eastAsia="Gill Sans MT" w:hAnsi="Gill Sans MT"/>
          <w:spacing w:val="0"/>
          <w:w w:val="176"/>
          <w:sz w:val="2"/>
          <w:szCs w:val="2"/>
        </w:rPr>
        <w:t>ation.</w:t>
      </w:r>
      <w:r>
        <w:rPr>
          <w:rFonts w:ascii="Gill Sans MT" w:cs="Gill Sans MT" w:eastAsia="Gill Sans MT" w:hAnsi="Gill Sans MT"/>
          <w:spacing w:val="0"/>
          <w:w w:val="100"/>
          <w:sz w:val="2"/>
          <w:szCs w:val="2"/>
        </w:rPr>
      </w:r>
    </w:p>
    <w:p>
      <w:pPr>
        <w:rPr>
          <w:rFonts w:ascii="Calibri" w:cs="Calibri" w:eastAsia="Calibri" w:hAnsi="Calibri"/>
          <w:sz w:val="3"/>
          <w:szCs w:val="3"/>
        </w:rPr>
        <w:jc w:val="center"/>
        <w:spacing w:before="28"/>
        <w:ind w:left="639" w:right="536"/>
      </w:pPr>
      <w:r>
        <w:pict>
          <v:group coordorigin="699,33" coordsize="98,32" style="position:absolute;margin-left:34.926pt;margin-top:1.63265pt;width:4.89588pt;height:1.58616pt;mso-position-horizontal-relative:page;mso-position-vertical-relative:paragraph;z-index:-1137">
            <v:shape coordorigin="776,45" coordsize="3,0" filled="f" path="m776,45l779,45e" strokecolor="#000000" stroked="t" strokeweight="1.26087pt" style="position:absolute;left:776;top:45;width:3;height:0">
              <v:path arrowok="t"/>
            </v:shape>
            <v:shape coordorigin="789,42" coordsize="7,6" fillcolor="#000000" filled="t" path="m793,42l795,45,795,46,796,47,792,46,792,45,790,44,789,44,789,42,793,42xe" stroked="f" style="position:absolute;left:789;top:42;width:7;height:6">
              <v:path arrowok="t"/>
              <v:fill/>
            </v:shape>
            <v:shape coordorigin="782,42" coordsize="14,15" fillcolor="#000000" filled="t" path="m789,54l791,54,792,53,793,52,796,53,795,55,793,57,785,57,782,54,782,45,785,42,789,42,789,44,787,44,785,46,785,49,792,46,796,47,786,52,786,53,788,54,789,54xe" stroked="f" style="position:absolute;left:782;top:42;width:14;height:15">
              <v:path arrowok="t"/>
              <v:fill/>
            </v:shape>
            <v:shape coordorigin="699,33" coordsize="23,24" fillcolor="#000000" filled="t" path="m720,54l717,56,715,57,705,57,699,52,699,39,705,33,715,33,717,35,719,37,717,39,716,38,714,37,706,37,703,40,703,50,706,54,714,54,716,53,717,52,718,51,719,49,719,47,711,47,711,44,722,44,722,45,722,45,722,49,722,52,720,54xe" stroked="f" style="position:absolute;left:699;top:33;width:23;height:24">
              <v:path arrowok="t"/>
              <v:fill/>
            </v:shape>
            <v:shape coordorigin="732,42" coordsize="8,15" fillcolor="#000000" filled="t" path="m732,54l734,54,736,52,736,46,734,45,732,45,736,42,740,45,740,54,736,57,732,57,732,54xe" stroked="f" style="position:absolute;left:732;top:42;width:8;height:15">
              <v:path arrowok="t"/>
              <v:fill/>
            </v:shape>
            <v:shape coordorigin="724,42" coordsize="12,15" fillcolor="#000000" filled="t" path="m732,54l732,57,728,57,724,54,724,45,728,42,736,42,732,45,730,45,728,46,728,52,730,54,732,54xe" stroked="f" style="position:absolute;left:724;top:42;width:12;height:15">
              <v:path arrowok="t"/>
              <v:fill/>
            </v:shape>
            <v:shape coordorigin="758,42" coordsize="15,22" fillcolor="#000000" filled="t" path="m764,61l768,61,770,59,770,55,769,56,768,54,770,52,770,47,768,45,764,45,762,46,762,52,762,57,758,54,758,45,762,42,768,42,769,42,770,43,770,42,773,42,773,61,770,64,762,64,760,61,759,59,762,58,762,59,764,61xe" stroked="f" style="position:absolute;left:758;top:42;width:15;height:22">
              <v:path arrowok="t"/>
              <v:fill/>
            </v:shape>
            <v:shape coordorigin="762,52" coordsize="7,5" fillcolor="#000000" filled="t" path="m762,52l764,54,768,54,769,56,768,57,762,57,762,52xe" stroked="f" style="position:absolute;left:762;top:52;width:7;height:5">
              <v:path arrowok="t"/>
              <v:fill/>
            </v:shape>
            <v:shape coordorigin="747,42" coordsize="10,15" fillcolor="#000000" filled="t" path="m747,54l752,54,754,52,754,46,753,42,757,45,757,54,753,57,749,57,747,54xe" stroked="f" style="position:absolute;left:747;top:42;width:10;height:15">
              <v:path arrowok="t"/>
              <v:fill/>
            </v:shape>
            <v:shape coordorigin="742,42" coordsize="12,15" fillcolor="#000000" filled="t" path="m754,46l752,45,747,45,745,46,745,52,747,54,749,57,745,57,742,54,742,45,745,42,753,42,754,46xe" stroked="f" style="position:absolute;left:742;top:42;width:12;height:15">
              <v:path arrowok="t"/>
              <v:fill/>
            </v:shape>
            <w10:wrap type="none"/>
          </v:group>
        </w:pict>
      </w:r>
      <w:r>
        <w:rPr>
          <w:rFonts w:ascii="Calibri" w:cs="Calibri" w:eastAsia="Calibri" w:hAnsi="Calibri"/>
          <w:spacing w:val="-1"/>
          <w:w w:val="110"/>
          <w:sz w:val="3"/>
          <w:szCs w:val="3"/>
        </w:rPr>
        <w:t>F</w:t>
      </w:r>
      <w:r>
        <w:rPr>
          <w:rFonts w:ascii="Calibri" w:cs="Calibri" w:eastAsia="Calibri" w:hAnsi="Calibri"/>
          <w:spacing w:val="0"/>
          <w:w w:val="103"/>
          <w:sz w:val="3"/>
          <w:szCs w:val="3"/>
        </w:rPr>
        <w:t>o</w:t>
      </w:r>
      <w:r>
        <w:rPr>
          <w:rFonts w:ascii="Calibri" w:cs="Calibri" w:eastAsia="Calibri" w:hAnsi="Calibri"/>
          <w:spacing w:val="0"/>
          <w:w w:val="101"/>
          <w:sz w:val="3"/>
          <w:szCs w:val="3"/>
        </w:rPr>
        <w:t>r</w:t>
      </w:r>
      <w:r>
        <w:rPr>
          <w:rFonts w:ascii="Calibri" w:cs="Calibri" w:eastAsia="Calibri" w:hAnsi="Calibri"/>
          <w:spacing w:val="0"/>
          <w:w w:val="103"/>
          <w:sz w:val="3"/>
          <w:szCs w:val="3"/>
        </w:rPr>
        <w:t>m</w:t>
      </w:r>
      <w:r>
        <w:rPr>
          <w:rFonts w:ascii="Calibri" w:cs="Calibri" w:eastAsia="Calibri" w:hAnsi="Calibri"/>
          <w:spacing w:val="0"/>
          <w:w w:val="100"/>
          <w:sz w:val="3"/>
          <w:szCs w:val="3"/>
        </w:rPr>
        <w:t>u</w:t>
      </w:r>
      <w:r>
        <w:rPr>
          <w:rFonts w:ascii="Calibri" w:cs="Calibri" w:eastAsia="Calibri" w:hAnsi="Calibri"/>
          <w:spacing w:val="0"/>
          <w:w w:val="86"/>
          <w:sz w:val="3"/>
          <w:szCs w:val="3"/>
        </w:rPr>
        <w:t>l</w:t>
      </w:r>
      <w:r>
        <w:rPr>
          <w:rFonts w:ascii="Calibri" w:cs="Calibri" w:eastAsia="Calibri" w:hAnsi="Calibri"/>
          <w:spacing w:val="0"/>
          <w:w w:val="103"/>
          <w:sz w:val="3"/>
          <w:szCs w:val="3"/>
        </w:rPr>
        <w:t>a</w:t>
      </w:r>
      <w:r>
        <w:rPr>
          <w:rFonts w:ascii="Calibri" w:cs="Calibri" w:eastAsia="Calibri" w:hAnsi="Calibri"/>
          <w:spacing w:val="0"/>
          <w:w w:val="101"/>
          <w:sz w:val="3"/>
          <w:szCs w:val="3"/>
        </w:rPr>
        <w:t>r</w:t>
      </w:r>
      <w:r>
        <w:rPr>
          <w:rFonts w:ascii="Calibri" w:cs="Calibri" w:eastAsia="Calibri" w:hAnsi="Calibri"/>
          <w:spacing w:val="0"/>
          <w:w w:val="93"/>
          <w:sz w:val="3"/>
          <w:szCs w:val="3"/>
        </w:rPr>
        <w:t>i</w:t>
      </w:r>
      <w:r>
        <w:rPr>
          <w:rFonts w:ascii="Calibri" w:cs="Calibri" w:eastAsia="Calibri" w:hAnsi="Calibri"/>
          <w:spacing w:val="0"/>
          <w:w w:val="103"/>
          <w:sz w:val="3"/>
          <w:szCs w:val="3"/>
        </w:rPr>
        <w:t>o</w:t>
      </w:r>
      <w:r>
        <w:rPr>
          <w:rFonts w:ascii="Calibri" w:cs="Calibri" w:eastAsia="Calibri" w:hAnsi="Calibri"/>
          <w:spacing w:val="0"/>
          <w:w w:val="113"/>
          <w:sz w:val="3"/>
          <w:szCs w:val="3"/>
        </w:rPr>
        <w:t>s</w:t>
      </w:r>
      <w:r>
        <w:rPr>
          <w:rFonts w:ascii="Calibri" w:cs="Calibri" w:eastAsia="Calibri" w:hAnsi="Calibri"/>
          <w:spacing w:val="0"/>
          <w:w w:val="100"/>
          <w:sz w:val="3"/>
          <w:szCs w:val="3"/>
        </w:rPr>
      </w:r>
    </w:p>
    <w:sectPr>
      <w:type w:val="continuous"/>
      <w:pgSz w:h="31660" w:w="1660"/>
      <w:pgMar w:bottom="0" w:left="140" w:right="140" w:top="-2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mailto:rocksatesteban@gmail.com" TargetMode="External" Type="http://schemas.openxmlformats.org/officeDocument/2006/relationships/hyperlink"/><Relationship Id="rId5" Target="mailto:rocksatesteban@gmail.com" TargetMode="External" Type="http://schemas.openxmlformats.org/officeDocument/2006/relationships/hyperlink"/><Relationship Id="rId6" Target="mailto:@OneToOne" TargetMode="External" Type="http://schemas.openxmlformats.org/officeDocument/2006/relationships/hyperlink"/><Relationship Id="rId7" Target="mailto:@ManyToOne" TargetMode="External" Type="http://schemas.openxmlformats.org/officeDocument/2006/relationships/hyperlink"/><Relationship Id="rId8" Target="mailto:@OneToMany" TargetMode="External" Type="http://schemas.openxmlformats.org/officeDocument/2006/relationships/hyperlink"/><Relationship Id="rId9" Target="mailto:@ManyToMany" TargetMode="External" Type="http://schemas.openxmlformats.org/officeDocument/2006/relationships/hyperlink"/><Relationship Id="rId10" Target="mailto:@OneToOne" TargetMode="External" Type="http://schemas.openxmlformats.org/officeDocument/2006/relationships/hyperlink"/><Relationship Id="rId11" Target="media\image1.png" Type="http://schemas.openxmlformats.org/officeDocument/2006/relationships/image"/><Relationship Id="rId12" Target="media\image2.png" Type="http://schemas.openxmlformats.org/officeDocument/2006/relationships/image"/><Relationship Id="rId13" Target="media\image3.png" Type="http://schemas.openxmlformats.org/officeDocument/2006/relationships/image"/><Relationship Id="rId14" Target="media\image4.jpg" Type="http://schemas.openxmlformats.org/officeDocument/2006/relationships/image"/><Relationship Id="rId15" Target="media\image5.png" Type="http://schemas.openxmlformats.org/officeDocument/2006/relationships/image"/><Relationship Id="rId16" Target="media\image6.png" Type="http://schemas.openxmlformats.org/officeDocument/2006/relationships/image"/><Relationship Id="rId17" Target="media\image7.png" Type="http://schemas.openxmlformats.org/officeDocument/2006/relationships/image"/><Relationship Id="rId18" Target="media\image8.png" Type="http://schemas.openxmlformats.org/officeDocument/2006/relationships/image"/><Relationship Id="rId19" Target="media\image9.png" Type="http://schemas.openxmlformats.org/officeDocument/2006/relationships/image"/><Relationship Id="rId20" Target="media\image10.png" Type="http://schemas.openxmlformats.org/officeDocument/2006/relationships/image"/><Relationship Id="rId21" Target="media\image11.png" Type="http://schemas.openxmlformats.org/officeDocument/2006/relationships/image"/><Relationship Id="rId22" Target="media\image12.png" Type="http://schemas.openxmlformats.org/officeDocument/2006/relationships/image"/><Relationship Id="rId23" Target="media\image13.png" Type="http://schemas.openxmlformats.org/officeDocument/2006/relationships/image"/><Relationship Id="rId24" Target="media\image14.png" Type="http://schemas.openxmlformats.org/officeDocument/2006/relationships/image"/><Relationship Id="rId25" Target="media\image14.png" Type="http://schemas.openxmlformats.org/officeDocument/2006/relationships/image"/><Relationship Id="rId26" Target="media\image12.png" Type="http://schemas.openxmlformats.org/officeDocument/2006/relationships/image"/><Relationship Id="rId27" Target="media\image12.png" Type="http://schemas.openxmlformats.org/officeDocument/2006/relationships/image"/><Relationship Id="rId28" Target="media\image15.png" Type="http://schemas.openxmlformats.org/officeDocument/2006/relationships/image"/><Relationship Id="rId29" Target="media\image16.png" Type="http://schemas.openxmlformats.org/officeDocument/2006/relationships/image"/><Relationship Id="rId30" Target="media\image17.png" Type="http://schemas.openxmlformats.org/officeDocument/2006/relationships/image"/><Relationship Id="rId31" Target="media\image14.png" Type="http://schemas.openxmlformats.org/officeDocument/2006/relationships/image"/><Relationship Id="rId32" Target="media\image18.png" Type="http://schemas.openxmlformats.org/officeDocument/2006/relationships/image"/><Relationship Id="rId33" Target="media\image14.png" Type="http://schemas.openxmlformats.org/officeDocument/2006/relationships/image"/><Relationship Id="rId34" Target="media\image14.png" Type="http://schemas.openxmlformats.org/officeDocument/2006/relationships/image"/><Relationship Id="rId35" Target="media\image13.png" Type="http://schemas.openxmlformats.org/officeDocument/2006/relationships/image"/><Relationship Id="rId36" Target="media\image14.png" Type="http://schemas.openxmlformats.org/officeDocument/2006/relationships/image"/><Relationship Id="rId37" Target="media\image19.png" Type="http://schemas.openxmlformats.org/officeDocument/2006/relationships/image"/><Relationship Id="rId38" Target="media\image20.png" Type="http://schemas.openxmlformats.org/officeDocument/2006/relationships/image"/><Relationship Id="rId39" Target="media\image14.png" Type="http://schemas.openxmlformats.org/officeDocument/2006/relationships/image"/><Relationship Id="rId40" Target="media\image21.png" Type="http://schemas.openxmlformats.org/officeDocument/2006/relationships/image"/><Relationship Id="rId41" Target="media\image14.png" Type="http://schemas.openxmlformats.org/officeDocument/2006/relationships/image"/><Relationship Id="rId42" Target="media\image22.png" Type="http://schemas.openxmlformats.org/officeDocument/2006/relationships/image"/><Relationship Id="rId43" Target="media\image19.png" Type="http://schemas.openxmlformats.org/officeDocument/2006/relationships/image"/><Relationship Id="rId44" Target="media\image23.png" Type="http://schemas.openxmlformats.org/officeDocument/2006/relationships/image"/><Relationship Id="rId45" Target="media\image24.png" Type="http://schemas.openxmlformats.org/officeDocument/2006/relationships/image"/><Relationship Id="rId46" Target="media\image25.png" Type="http://schemas.openxmlformats.org/officeDocument/2006/relationships/image"/><Relationship Id="rId47" Target="media\image26.png" Type="http://schemas.openxmlformats.org/officeDocument/2006/relationships/image"/><Relationship Id="rId48" Target="media\image27.png" Type="http://schemas.openxmlformats.org/officeDocument/2006/relationships/image"/><Relationship Id="rId49" Target="media\image28.png" Type="http://schemas.openxmlformats.org/officeDocument/2006/relationships/image"/><Relationship Id="rId50" Target="media\image29.png" Type="http://schemas.openxmlformats.org/officeDocument/2006/relationships/image"/><Relationship Id="rId51" Target="media\image26.png" Type="http://schemas.openxmlformats.org/officeDocument/2006/relationships/image"/><Relationship Id="rId52" Target="media\image30.png" Type="http://schemas.openxmlformats.org/officeDocument/2006/relationships/image"/><Relationship Id="rId53" Target="media\image31.png" Type="http://schemas.openxmlformats.org/officeDocument/2006/relationships/image"/><Relationship Id="rId54" Target="media\image32.png" Type="http://schemas.openxmlformats.org/officeDocument/2006/relationships/image"/><Relationship Id="rId55" Target="media\image19.png" Type="http://schemas.openxmlformats.org/officeDocument/2006/relationships/image"/><Relationship Id="rId56" Target="media\image33.png" Type="http://schemas.openxmlformats.org/officeDocument/2006/relationships/image"/><Relationship Id="rId57" Target="media\image34.png" Type="http://schemas.openxmlformats.org/officeDocument/2006/relationships/image"/><Relationship Id="rId58" Target="media\image35.png" Type="http://schemas.openxmlformats.org/officeDocument/2006/relationships/image"/><Relationship Id="rId59" Target="media\image36.png" Type="http://schemas.openxmlformats.org/officeDocument/2006/relationships/image"/><Relationship Id="rId60" Target="media\image19.png" Type="http://schemas.openxmlformats.org/officeDocument/2006/relationships/image"/><Relationship Id="rId61" Target="media\image37.png" Type="http://schemas.openxmlformats.org/officeDocument/2006/relationships/image"/><Relationship Id="rId62" Target="media\image38.png" Type="http://schemas.openxmlformats.org/officeDocument/2006/relationships/image"/><Relationship Id="rId63" Target="media\image39.png" Type="http://schemas.openxmlformats.org/officeDocument/2006/relationships/image"/><Relationship Id="rId64" Target="media\image40.png" Type="http://schemas.openxmlformats.org/officeDocument/2006/relationships/image"/><Relationship Id="rId65" Target="media\image41.png" Type="http://schemas.openxmlformats.org/officeDocument/2006/relationships/image"/><Relationship Id="rId66" Target="media\image12.png" Type="http://schemas.openxmlformats.org/officeDocument/2006/relationships/image"/><Relationship Id="rId67" Target="media\image42.png" Type="http://schemas.openxmlformats.org/officeDocument/2006/relationships/image"/><Relationship Id="rId68" Target="media\image19.png" Type="http://schemas.openxmlformats.org/officeDocument/2006/relationships/image"/><Relationship Id="rId69" Target="media\image20.png" Type="http://schemas.openxmlformats.org/officeDocument/2006/relationships/image"/><Relationship Id="rId70" Target="media\image43.png" Type="http://schemas.openxmlformats.org/officeDocument/2006/relationships/image"/><Relationship Id="rId71" Target="media\image44.png" Type="http://schemas.openxmlformats.org/officeDocument/2006/relationships/image"/><Relationship Id="rId72" Target="media\image21.png" Type="http://schemas.openxmlformats.org/officeDocument/2006/relationships/image"/><Relationship Id="rId73" Target="media\image45.png" Type="http://schemas.openxmlformats.org/officeDocument/2006/relationships/image"/><Relationship Id="rId74" Target="media\image46.png" Type="http://schemas.openxmlformats.org/officeDocument/2006/relationships/image"/><Relationship Id="rId75" Target="media\image47.png" Type="http://schemas.openxmlformats.org/officeDocument/2006/relationships/image"/><Relationship Id="rId76" Target="media\image48.png" Type="http://schemas.openxmlformats.org/officeDocument/2006/relationships/image"/><Relationship Id="rId77" Target="media\image12.png" Type="http://schemas.openxmlformats.org/officeDocument/2006/relationships/image"/><Relationship Id="rId78" Target="media\image49.png" Type="http://schemas.openxmlformats.org/officeDocument/2006/relationships/image"/><Relationship Id="rId79" Target="media\image50.png" Type="http://schemas.openxmlformats.org/officeDocument/2006/relationships/image"/><Relationship Id="rId80" Target="mailto:Paraqu&#233;sirvelaanotaci&#243;n@Autowired" TargetMode="External" Type="http://schemas.openxmlformats.org/officeDocument/2006/relationships/hyperlink"/><Relationship Id="rId81" Target="mailto:Paraqu&#233;sirvelaanotaci&#243;n@PathVariable" TargetMode="External" Type="http://schemas.openxmlformats.org/officeDocument/2006/relationships/hyperlink"/><Relationship Id="rId82" Target="mailto:@Controllerdeberiaser" TargetMode="External" Type="http://schemas.openxmlformats.org/officeDocument/2006/relationships/hyperlink"/><Relationship Id="rId83" Target="mailto:@RestController" TargetMode="External" Type="http://schemas.openxmlformats.org/officeDocument/2006/relationships/hyperlink"/><Relationship Id="rId84" Target="mailto:Faltaun@Autowired" TargetMode="External" Type="http://schemas.openxmlformats.org/officeDocument/2006/relationships/hyperlink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